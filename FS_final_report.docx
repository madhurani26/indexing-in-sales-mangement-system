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B2D166D" w14:textId="6FD4CBFF" w:rsidR="00F74A40" w:rsidRDefault="00A26F65" w:rsidP="0075263A">
      <w:pPr>
        <w:jc w:val="center"/>
        <w:rPr>
          <w:b/>
          <w:sz w:val="40"/>
          <w:szCs w:val="40"/>
        </w:rPr>
      </w:pPr>
      <w:bookmarkStart w:id="0" w:name="_Hlk42037271"/>
      <w:bookmarkEnd w:id="0"/>
      <w:r>
        <w:rPr>
          <w:b/>
          <w:sz w:val="40"/>
          <w:szCs w:val="40"/>
        </w:rPr>
        <w:t>Visvesvaraya Technological Universit</w:t>
      </w:r>
      <w:r w:rsidR="000E19B7">
        <w:rPr>
          <w:b/>
          <w:sz w:val="40"/>
          <w:szCs w:val="40"/>
        </w:rPr>
        <w:t>y</w:t>
      </w:r>
    </w:p>
    <w:p w14:paraId="6BC23680" w14:textId="4DEB9550" w:rsidR="00F74A40" w:rsidRDefault="00A26F65" w:rsidP="0075263A">
      <w:pPr>
        <w:ind w:left="113"/>
        <w:jc w:val="center"/>
      </w:pPr>
      <w:r>
        <w:rPr>
          <w:b/>
          <w:sz w:val="40"/>
          <w:szCs w:val="40"/>
        </w:rPr>
        <w:t>Belagavi-590018, Karnataka</w:t>
      </w:r>
    </w:p>
    <w:p w14:paraId="14B1C3B7" w14:textId="77777777" w:rsidR="00F74A40" w:rsidRDefault="00F74A40" w:rsidP="0075263A">
      <w:pPr>
        <w:jc w:val="center"/>
      </w:pPr>
    </w:p>
    <w:p w14:paraId="02ADF6A9" w14:textId="77777777" w:rsidR="00F74A40" w:rsidRDefault="00CE7275" w:rsidP="0075263A">
      <w:pPr>
        <w:jc w:val="center"/>
        <w:rPr>
          <w:b/>
          <w:sz w:val="40"/>
          <w:szCs w:val="40"/>
        </w:rPr>
      </w:pPr>
      <w:r>
        <w:rPr>
          <w:noProof/>
          <w:lang w:val="en-US" w:eastAsia="en-US"/>
        </w:rPr>
        <w:drawing>
          <wp:inline distT="0" distB="0" distL="0" distR="0" wp14:anchorId="4D18ECF2" wp14:editId="5046D0E9">
            <wp:extent cx="1209675" cy="8953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09675" cy="895350"/>
                    </a:xfrm>
                    <a:prstGeom prst="rect">
                      <a:avLst/>
                    </a:prstGeom>
                    <a:solidFill>
                      <a:srgbClr val="FFFFFF"/>
                    </a:solidFill>
                    <a:ln w="9525">
                      <a:noFill/>
                      <a:miter lim="800000"/>
                      <a:headEnd/>
                      <a:tailEnd/>
                    </a:ln>
                  </pic:spPr>
                </pic:pic>
              </a:graphicData>
            </a:graphic>
          </wp:inline>
        </w:drawing>
      </w:r>
    </w:p>
    <w:p w14:paraId="66DC6731" w14:textId="77777777" w:rsidR="00F74A40" w:rsidRDefault="00F74A40" w:rsidP="0075263A">
      <w:pPr>
        <w:jc w:val="center"/>
      </w:pPr>
    </w:p>
    <w:p w14:paraId="306FACAE" w14:textId="77777777" w:rsidR="00F74A40" w:rsidRDefault="00A26F65" w:rsidP="0075263A">
      <w:pPr>
        <w:jc w:val="center"/>
      </w:pPr>
      <w:r>
        <w:rPr>
          <w:sz w:val="30"/>
          <w:szCs w:val="30"/>
        </w:rPr>
        <w:t>A Mini Project Report on</w:t>
      </w:r>
    </w:p>
    <w:p w14:paraId="47404C94" w14:textId="77777777" w:rsidR="00F74A40" w:rsidRDefault="00F74A40" w:rsidP="0075263A">
      <w:pPr>
        <w:jc w:val="center"/>
      </w:pPr>
    </w:p>
    <w:p w14:paraId="08C69A8B" w14:textId="3E4A1DE8" w:rsidR="00F74A40" w:rsidRDefault="00A26F65" w:rsidP="0075263A">
      <w:pPr>
        <w:jc w:val="center"/>
      </w:pPr>
      <w:r>
        <w:rPr>
          <w:b/>
          <w:bCs/>
          <w:sz w:val="44"/>
          <w:szCs w:val="44"/>
        </w:rPr>
        <w:t>“</w:t>
      </w:r>
      <w:r w:rsidR="000E19B7" w:rsidRPr="000E19B7">
        <w:rPr>
          <w:b/>
          <w:bCs/>
          <w:sz w:val="40"/>
          <w:szCs w:val="40"/>
        </w:rPr>
        <w:t xml:space="preserve">Indexing in </w:t>
      </w:r>
      <w:r w:rsidR="00F80B4B" w:rsidRPr="000E19B7">
        <w:rPr>
          <w:b/>
          <w:bCs/>
          <w:sz w:val="40"/>
          <w:szCs w:val="40"/>
        </w:rPr>
        <w:t xml:space="preserve">Sales </w:t>
      </w:r>
      <w:r w:rsidR="00A04BB8" w:rsidRPr="000E19B7">
        <w:rPr>
          <w:b/>
          <w:sz w:val="40"/>
          <w:szCs w:val="40"/>
        </w:rPr>
        <w:t>management system</w:t>
      </w:r>
      <w:r>
        <w:rPr>
          <w:b/>
          <w:bCs/>
          <w:sz w:val="44"/>
          <w:szCs w:val="44"/>
        </w:rPr>
        <w:t>”</w:t>
      </w:r>
    </w:p>
    <w:p w14:paraId="462372A1" w14:textId="77777777" w:rsidR="00F74A40" w:rsidRDefault="00F74A40" w:rsidP="0075263A">
      <w:pPr>
        <w:jc w:val="center"/>
      </w:pPr>
    </w:p>
    <w:p w14:paraId="58F163CD" w14:textId="69BB6189" w:rsidR="00F74A40" w:rsidRDefault="00A75CD7" w:rsidP="00576F4F">
      <w:pPr>
        <w:jc w:val="center"/>
        <w:rPr>
          <w:b/>
          <w:sz w:val="40"/>
          <w:szCs w:val="40"/>
        </w:rPr>
      </w:pPr>
      <w:r>
        <w:rPr>
          <w:b/>
          <w:bCs/>
          <w:sz w:val="28"/>
          <w:szCs w:val="28"/>
        </w:rPr>
        <w:t>S</w:t>
      </w:r>
      <w:r w:rsidR="00A26F65">
        <w:rPr>
          <w:b/>
          <w:sz w:val="28"/>
          <w:szCs w:val="28"/>
        </w:rPr>
        <w:t>ubmitted in partial fulfilment of the requirement for the</w:t>
      </w:r>
    </w:p>
    <w:p w14:paraId="3F8E9D18" w14:textId="01207504" w:rsidR="00F74A40" w:rsidRDefault="00F80B4B" w:rsidP="00576F4F">
      <w:pPr>
        <w:jc w:val="center"/>
        <w:rPr>
          <w:b/>
          <w:sz w:val="40"/>
          <w:szCs w:val="40"/>
        </w:rPr>
      </w:pPr>
      <w:r>
        <w:rPr>
          <w:b/>
          <w:sz w:val="28"/>
          <w:szCs w:val="28"/>
        </w:rPr>
        <w:t>File Structures</w:t>
      </w:r>
      <w:r w:rsidR="00A26F65">
        <w:rPr>
          <w:b/>
          <w:sz w:val="28"/>
          <w:szCs w:val="28"/>
        </w:rPr>
        <w:t xml:space="preserve"> Lab [</w:t>
      </w:r>
      <w:r w:rsidR="00A04BB8">
        <w:rPr>
          <w:b/>
          <w:sz w:val="28"/>
          <w:szCs w:val="28"/>
        </w:rPr>
        <w:t>17</w:t>
      </w:r>
      <w:r>
        <w:rPr>
          <w:b/>
          <w:sz w:val="28"/>
          <w:szCs w:val="28"/>
        </w:rPr>
        <w:t>I</w:t>
      </w:r>
      <w:r w:rsidR="00A04BB8">
        <w:rPr>
          <w:b/>
          <w:sz w:val="28"/>
          <w:szCs w:val="28"/>
        </w:rPr>
        <w:t>SL</w:t>
      </w:r>
      <w:r>
        <w:rPr>
          <w:b/>
          <w:sz w:val="28"/>
          <w:szCs w:val="28"/>
        </w:rPr>
        <w:t>6</w:t>
      </w:r>
      <w:r w:rsidR="00A04BB8">
        <w:rPr>
          <w:b/>
          <w:sz w:val="28"/>
          <w:szCs w:val="28"/>
        </w:rPr>
        <w:t>8</w:t>
      </w:r>
      <w:r w:rsidR="00A26F65">
        <w:rPr>
          <w:b/>
          <w:sz w:val="28"/>
          <w:szCs w:val="28"/>
        </w:rPr>
        <w:t>]</w:t>
      </w:r>
    </w:p>
    <w:p w14:paraId="5D2D7197" w14:textId="5499B097" w:rsidR="00F74A40" w:rsidRDefault="00A26F65" w:rsidP="00576F4F">
      <w:pPr>
        <w:jc w:val="center"/>
        <w:rPr>
          <w:b/>
          <w:sz w:val="40"/>
          <w:szCs w:val="40"/>
        </w:rPr>
      </w:pPr>
      <w:r>
        <w:rPr>
          <w:b/>
          <w:sz w:val="40"/>
          <w:szCs w:val="40"/>
        </w:rPr>
        <w:t>Bachelor of Engineering</w:t>
      </w:r>
    </w:p>
    <w:p w14:paraId="336B9FD3" w14:textId="2718794F" w:rsidR="00F74A40" w:rsidRDefault="00A26F65" w:rsidP="00576F4F">
      <w:pPr>
        <w:jc w:val="center"/>
        <w:rPr>
          <w:b/>
          <w:sz w:val="40"/>
          <w:szCs w:val="40"/>
        </w:rPr>
      </w:pPr>
      <w:r>
        <w:rPr>
          <w:b/>
          <w:sz w:val="40"/>
          <w:szCs w:val="40"/>
        </w:rPr>
        <w:t>in</w:t>
      </w:r>
    </w:p>
    <w:p w14:paraId="42DF1FB1" w14:textId="77777777" w:rsidR="00F74A40" w:rsidRDefault="00597C9B" w:rsidP="00576F4F">
      <w:pPr>
        <w:jc w:val="center"/>
        <w:rPr>
          <w:b/>
          <w:sz w:val="40"/>
          <w:szCs w:val="40"/>
        </w:rPr>
      </w:pPr>
      <w:r>
        <w:rPr>
          <w:b/>
          <w:bCs/>
          <w:sz w:val="36"/>
          <w:szCs w:val="36"/>
        </w:rPr>
        <w:t>Information</w:t>
      </w:r>
      <w:r w:rsidR="00A26F65">
        <w:rPr>
          <w:b/>
          <w:bCs/>
          <w:sz w:val="36"/>
          <w:szCs w:val="36"/>
        </w:rPr>
        <w:t xml:space="preserve"> Science and Engineering</w:t>
      </w:r>
    </w:p>
    <w:p w14:paraId="04CFB26E" w14:textId="77777777" w:rsidR="00F74A40" w:rsidRDefault="00F74A40" w:rsidP="00576F4F">
      <w:pPr>
        <w:jc w:val="center"/>
        <w:rPr>
          <w:b/>
          <w:sz w:val="40"/>
          <w:szCs w:val="40"/>
        </w:rPr>
      </w:pPr>
    </w:p>
    <w:p w14:paraId="2EFCD35E" w14:textId="77777777" w:rsidR="00F74A40" w:rsidRDefault="00A26F65" w:rsidP="00576F4F">
      <w:pPr>
        <w:jc w:val="center"/>
        <w:rPr>
          <w:b/>
          <w:bCs/>
          <w:sz w:val="32"/>
          <w:szCs w:val="32"/>
        </w:rPr>
      </w:pPr>
      <w:r>
        <w:rPr>
          <w:b/>
          <w:bCs/>
          <w:sz w:val="32"/>
          <w:szCs w:val="32"/>
        </w:rPr>
        <w:t>Submitted by</w:t>
      </w:r>
    </w:p>
    <w:p w14:paraId="6D2B74AA" w14:textId="5F1B07C4" w:rsidR="00A04BB8" w:rsidRDefault="00A04BB8" w:rsidP="00576F4F">
      <w:pPr>
        <w:jc w:val="center"/>
        <w:rPr>
          <w:b/>
          <w:bCs/>
          <w:sz w:val="32"/>
          <w:szCs w:val="32"/>
        </w:rPr>
      </w:pPr>
      <w:r>
        <w:rPr>
          <w:b/>
          <w:bCs/>
          <w:sz w:val="32"/>
          <w:szCs w:val="32"/>
        </w:rPr>
        <w:t>Madhurani L</w:t>
      </w:r>
      <w:r w:rsidR="00EC0B96">
        <w:rPr>
          <w:b/>
          <w:bCs/>
          <w:sz w:val="32"/>
          <w:szCs w:val="32"/>
        </w:rPr>
        <w:t>[</w:t>
      </w:r>
      <w:r>
        <w:rPr>
          <w:b/>
          <w:bCs/>
          <w:sz w:val="32"/>
          <w:szCs w:val="32"/>
        </w:rPr>
        <w:t>1JT17IS019</w:t>
      </w:r>
      <w:r w:rsidR="00EC0B96">
        <w:rPr>
          <w:b/>
          <w:bCs/>
          <w:sz w:val="32"/>
          <w:szCs w:val="32"/>
        </w:rPr>
        <w:t>]</w:t>
      </w:r>
    </w:p>
    <w:p w14:paraId="400D5B0D" w14:textId="354CF6CB" w:rsidR="00165580" w:rsidRPr="00165580" w:rsidRDefault="00165580" w:rsidP="00576F4F">
      <w:pPr>
        <w:jc w:val="center"/>
        <w:rPr>
          <w:b/>
          <w:bCs/>
          <w:sz w:val="32"/>
          <w:szCs w:val="32"/>
        </w:rPr>
      </w:pPr>
      <w:r w:rsidRPr="00165580">
        <w:rPr>
          <w:b/>
          <w:bCs/>
          <w:sz w:val="32"/>
          <w:szCs w:val="32"/>
        </w:rPr>
        <w:t>Under the guidance of Mr.</w:t>
      </w:r>
      <w:r>
        <w:rPr>
          <w:b/>
          <w:bCs/>
          <w:sz w:val="32"/>
          <w:szCs w:val="32"/>
        </w:rPr>
        <w:t xml:space="preserve"> </w:t>
      </w:r>
      <w:r w:rsidRPr="00165580">
        <w:rPr>
          <w:b/>
          <w:bCs/>
          <w:sz w:val="32"/>
          <w:szCs w:val="32"/>
        </w:rPr>
        <w:t>Vadiraja</w:t>
      </w:r>
    </w:p>
    <w:p w14:paraId="2B05C505" w14:textId="50CCB137" w:rsidR="00165580" w:rsidRPr="00165580" w:rsidRDefault="00165580" w:rsidP="00576F4F">
      <w:pPr>
        <w:jc w:val="center"/>
        <w:rPr>
          <w:b/>
          <w:bCs/>
          <w:sz w:val="32"/>
          <w:szCs w:val="32"/>
        </w:rPr>
      </w:pPr>
      <w:r w:rsidRPr="00165580">
        <w:rPr>
          <w:b/>
          <w:bCs/>
          <w:sz w:val="32"/>
          <w:szCs w:val="32"/>
        </w:rPr>
        <w:t xml:space="preserve"> Asst.Professor,</w:t>
      </w:r>
      <w:r>
        <w:rPr>
          <w:b/>
          <w:bCs/>
          <w:sz w:val="32"/>
          <w:szCs w:val="32"/>
        </w:rPr>
        <w:t xml:space="preserve"> </w:t>
      </w:r>
      <w:r w:rsidRPr="00165580">
        <w:rPr>
          <w:b/>
          <w:bCs/>
          <w:sz w:val="32"/>
          <w:szCs w:val="32"/>
        </w:rPr>
        <w:t>Department of ISE</w:t>
      </w:r>
    </w:p>
    <w:p w14:paraId="37279A5D" w14:textId="111E3ADD" w:rsidR="00F74A40" w:rsidRPr="00165580" w:rsidRDefault="00F74A40" w:rsidP="00576F4F">
      <w:pPr>
        <w:jc w:val="center"/>
        <w:rPr>
          <w:b/>
          <w:bCs/>
          <w:sz w:val="32"/>
          <w:szCs w:val="32"/>
        </w:rPr>
      </w:pPr>
    </w:p>
    <w:p w14:paraId="59A9B95A" w14:textId="4FC4ED34" w:rsidR="00576F4F" w:rsidRDefault="00165580" w:rsidP="00576F4F">
      <w:pPr>
        <w:rPr>
          <w:b/>
          <w:bCs/>
          <w:sz w:val="32"/>
          <w:szCs w:val="32"/>
        </w:rPr>
      </w:pPr>
      <w:r>
        <w:rPr>
          <w:noProof/>
          <w:lang w:val="en-US" w:eastAsia="en-US"/>
        </w:rPr>
        <w:drawing>
          <wp:anchor distT="0" distB="0" distL="114935" distR="114935" simplePos="0" relativeHeight="251658752" behindDoc="0" locked="0" layoutInCell="1" allowOverlap="1" wp14:anchorId="58D40F76" wp14:editId="28E9ACA8">
            <wp:simplePos x="0" y="0"/>
            <wp:positionH relativeFrom="column">
              <wp:posOffset>2244090</wp:posOffset>
            </wp:positionH>
            <wp:positionV relativeFrom="paragraph">
              <wp:posOffset>21520</wp:posOffset>
            </wp:positionV>
            <wp:extent cx="1502410" cy="1078230"/>
            <wp:effectExtent l="1905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502410" cy="1078230"/>
                    </a:xfrm>
                    <a:prstGeom prst="rect">
                      <a:avLst/>
                    </a:prstGeom>
                    <a:solidFill>
                      <a:srgbClr val="FFFFFF"/>
                    </a:solidFill>
                    <a:ln w="9525">
                      <a:noFill/>
                      <a:miter lim="800000"/>
                      <a:headEnd/>
                      <a:tailEnd/>
                    </a:ln>
                  </pic:spPr>
                </pic:pic>
              </a:graphicData>
            </a:graphic>
          </wp:anchor>
        </w:drawing>
      </w:r>
    </w:p>
    <w:p w14:paraId="178755DC" w14:textId="6264B1FD" w:rsidR="00576F4F" w:rsidRDefault="00576F4F" w:rsidP="00576F4F">
      <w:pPr>
        <w:rPr>
          <w:b/>
          <w:bCs/>
          <w:sz w:val="32"/>
          <w:szCs w:val="32"/>
        </w:rPr>
      </w:pPr>
    </w:p>
    <w:p w14:paraId="0F2C4156" w14:textId="77777777" w:rsidR="00576F4F" w:rsidRDefault="00576F4F" w:rsidP="00576F4F">
      <w:pPr>
        <w:rPr>
          <w:b/>
          <w:bCs/>
          <w:sz w:val="32"/>
          <w:szCs w:val="32"/>
        </w:rPr>
      </w:pPr>
    </w:p>
    <w:p w14:paraId="5348F8F7" w14:textId="77777777" w:rsidR="00576F4F" w:rsidRDefault="00576F4F" w:rsidP="00576F4F">
      <w:pPr>
        <w:rPr>
          <w:b/>
          <w:bCs/>
          <w:sz w:val="32"/>
          <w:szCs w:val="32"/>
        </w:rPr>
      </w:pPr>
    </w:p>
    <w:p w14:paraId="2F5C691C" w14:textId="77777777" w:rsidR="00576F4F" w:rsidRDefault="00576F4F" w:rsidP="00576F4F">
      <w:pPr>
        <w:rPr>
          <w:b/>
          <w:bCs/>
          <w:sz w:val="32"/>
          <w:szCs w:val="32"/>
        </w:rPr>
      </w:pPr>
    </w:p>
    <w:p w14:paraId="3362C814" w14:textId="77777777" w:rsidR="00576F4F" w:rsidRDefault="00576F4F" w:rsidP="00576F4F">
      <w:pPr>
        <w:rPr>
          <w:b/>
          <w:bCs/>
          <w:sz w:val="32"/>
          <w:szCs w:val="32"/>
        </w:rPr>
      </w:pPr>
    </w:p>
    <w:p w14:paraId="48DAF37F" w14:textId="77777777" w:rsidR="00576F4F" w:rsidRDefault="00576F4F" w:rsidP="00576F4F">
      <w:pPr>
        <w:rPr>
          <w:b/>
          <w:bCs/>
          <w:sz w:val="32"/>
          <w:szCs w:val="32"/>
        </w:rPr>
      </w:pPr>
    </w:p>
    <w:p w14:paraId="6714E190" w14:textId="6FA28526" w:rsidR="00F74A40" w:rsidRDefault="00597C9B" w:rsidP="00576F4F">
      <w:pPr>
        <w:rPr>
          <w:b/>
          <w:sz w:val="40"/>
          <w:szCs w:val="40"/>
        </w:rPr>
      </w:pPr>
      <w:r>
        <w:rPr>
          <w:b/>
          <w:sz w:val="40"/>
          <w:szCs w:val="40"/>
        </w:rPr>
        <w:t>Department of Information</w:t>
      </w:r>
      <w:r w:rsidR="00A26F65">
        <w:rPr>
          <w:b/>
          <w:sz w:val="40"/>
          <w:szCs w:val="40"/>
        </w:rPr>
        <w:t xml:space="preserve"> Science and Engineering</w:t>
      </w:r>
    </w:p>
    <w:p w14:paraId="271E2D07" w14:textId="77777777" w:rsidR="00F74A40" w:rsidRDefault="00A26F65" w:rsidP="00576F4F">
      <w:pPr>
        <w:jc w:val="center"/>
        <w:rPr>
          <w:b/>
          <w:bCs/>
          <w:sz w:val="40"/>
          <w:szCs w:val="40"/>
        </w:rPr>
      </w:pPr>
      <w:r>
        <w:rPr>
          <w:b/>
          <w:sz w:val="40"/>
          <w:szCs w:val="40"/>
        </w:rPr>
        <w:t>Jyothy Institute of Technology</w:t>
      </w:r>
    </w:p>
    <w:p w14:paraId="4BB2259B" w14:textId="77777777" w:rsidR="00F74A40" w:rsidRDefault="00A26F65" w:rsidP="00576F4F">
      <w:pPr>
        <w:jc w:val="center"/>
        <w:rPr>
          <w:b/>
          <w:sz w:val="36"/>
          <w:szCs w:val="36"/>
        </w:rPr>
      </w:pPr>
      <w:r>
        <w:rPr>
          <w:b/>
          <w:bCs/>
          <w:sz w:val="40"/>
          <w:szCs w:val="40"/>
        </w:rPr>
        <w:t>Tataguni, Bengaluru-560082</w:t>
      </w:r>
    </w:p>
    <w:p w14:paraId="0554AACB" w14:textId="77777777" w:rsidR="00F74A40" w:rsidRDefault="00F74A40" w:rsidP="00576F4F">
      <w:pPr>
        <w:sectPr w:rsidR="00F74A40" w:rsidSect="00594282">
          <w:headerReference w:type="default" r:id="rId10"/>
          <w:footerReference w:type="even" r:id="rId11"/>
          <w:footerReference w:type="default" r:id="rId12"/>
          <w:pgSz w:w="11906" w:h="16838"/>
          <w:pgMar w:top="1440" w:right="1440" w:bottom="1440" w:left="1440" w:header="720" w:footer="720" w:gutter="0"/>
          <w:pgBorders>
            <w:top w:val="double" w:sz="4" w:space="31" w:color="000000"/>
            <w:left w:val="double" w:sz="4" w:space="31" w:color="000000"/>
            <w:bottom w:val="double" w:sz="4" w:space="11" w:color="000000"/>
            <w:right w:val="double" w:sz="4" w:space="31" w:color="000000"/>
          </w:pgBorders>
          <w:cols w:space="720"/>
          <w:docGrid w:linePitch="600" w:charSpace="32768"/>
        </w:sectPr>
      </w:pPr>
    </w:p>
    <w:p w14:paraId="1C28D6CF" w14:textId="49F514F9" w:rsidR="00F74A40" w:rsidRDefault="00A26F65" w:rsidP="00576F4F">
      <w:pPr>
        <w:jc w:val="center"/>
        <w:rPr>
          <w:b/>
          <w:bCs/>
          <w:sz w:val="40"/>
          <w:szCs w:val="40"/>
        </w:rPr>
      </w:pPr>
      <w:r>
        <w:rPr>
          <w:b/>
          <w:sz w:val="40"/>
          <w:szCs w:val="40"/>
        </w:rPr>
        <w:lastRenderedPageBreak/>
        <w:t>Jyothy Institute of Technology</w:t>
      </w:r>
    </w:p>
    <w:p w14:paraId="65C58B5A" w14:textId="5A326AB3" w:rsidR="00F74A40" w:rsidRDefault="00A26F65" w:rsidP="00576F4F">
      <w:pPr>
        <w:jc w:val="center"/>
        <w:rPr>
          <w:b/>
          <w:bCs/>
          <w:sz w:val="36"/>
          <w:szCs w:val="36"/>
        </w:rPr>
      </w:pPr>
      <w:r>
        <w:rPr>
          <w:b/>
          <w:bCs/>
          <w:sz w:val="36"/>
          <w:szCs w:val="36"/>
        </w:rPr>
        <w:t>Tataguni, Bengaluru-560082</w:t>
      </w:r>
    </w:p>
    <w:p w14:paraId="667FF8D3" w14:textId="5B34317D" w:rsidR="00F74A40" w:rsidRDefault="00597C9B" w:rsidP="00576F4F">
      <w:pPr>
        <w:jc w:val="center"/>
        <w:rPr>
          <w:b/>
          <w:bCs/>
          <w:sz w:val="36"/>
          <w:szCs w:val="36"/>
        </w:rPr>
      </w:pPr>
      <w:r>
        <w:rPr>
          <w:b/>
          <w:bCs/>
          <w:sz w:val="36"/>
          <w:szCs w:val="36"/>
        </w:rPr>
        <w:t>Department of Information</w:t>
      </w:r>
      <w:r w:rsidR="00A26F65">
        <w:rPr>
          <w:b/>
          <w:bCs/>
          <w:sz w:val="36"/>
          <w:szCs w:val="36"/>
        </w:rPr>
        <w:t xml:space="preserve"> Science and Engineering</w:t>
      </w:r>
    </w:p>
    <w:p w14:paraId="56799D87" w14:textId="77777777" w:rsidR="00F74A40" w:rsidRDefault="00F74A40" w:rsidP="00576F4F">
      <w:pPr>
        <w:jc w:val="center"/>
        <w:rPr>
          <w:b/>
          <w:bCs/>
          <w:sz w:val="36"/>
          <w:szCs w:val="36"/>
        </w:rPr>
      </w:pPr>
    </w:p>
    <w:p w14:paraId="129D2CF2" w14:textId="58F6AD43" w:rsidR="00F74A40" w:rsidRDefault="00CE7275" w:rsidP="00576F4F">
      <w:pPr>
        <w:jc w:val="center"/>
        <w:rPr>
          <w:b/>
          <w:bCs/>
          <w:sz w:val="36"/>
          <w:szCs w:val="36"/>
          <w:lang w:val="en-US"/>
        </w:rPr>
      </w:pPr>
      <w:r>
        <w:rPr>
          <w:noProof/>
          <w:lang w:val="en-US" w:eastAsia="en-US"/>
        </w:rPr>
        <w:drawing>
          <wp:anchor distT="0" distB="0" distL="114935" distR="114935" simplePos="0" relativeHeight="251644416" behindDoc="0" locked="0" layoutInCell="1" allowOverlap="1" wp14:anchorId="47C9620C" wp14:editId="279178AF">
            <wp:simplePos x="0" y="0"/>
            <wp:positionH relativeFrom="column">
              <wp:posOffset>2167255</wp:posOffset>
            </wp:positionH>
            <wp:positionV relativeFrom="paragraph">
              <wp:posOffset>23495</wp:posOffset>
            </wp:positionV>
            <wp:extent cx="1502410" cy="1078230"/>
            <wp:effectExtent l="1905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502410" cy="1078230"/>
                    </a:xfrm>
                    <a:prstGeom prst="rect">
                      <a:avLst/>
                    </a:prstGeom>
                    <a:solidFill>
                      <a:srgbClr val="FFFFFF"/>
                    </a:solidFill>
                    <a:ln w="9525">
                      <a:noFill/>
                      <a:miter lim="800000"/>
                      <a:headEnd/>
                      <a:tailEnd/>
                    </a:ln>
                  </pic:spPr>
                </pic:pic>
              </a:graphicData>
            </a:graphic>
          </wp:anchor>
        </w:drawing>
      </w:r>
    </w:p>
    <w:p w14:paraId="32D1FEC8" w14:textId="7BFAA0C5" w:rsidR="00F74A40" w:rsidRDefault="00F74A40" w:rsidP="00576F4F">
      <w:pPr>
        <w:jc w:val="center"/>
        <w:rPr>
          <w:b/>
          <w:bCs/>
          <w:sz w:val="36"/>
          <w:szCs w:val="36"/>
        </w:rPr>
      </w:pPr>
    </w:p>
    <w:p w14:paraId="3D280158" w14:textId="77777777" w:rsidR="00F74A40" w:rsidRDefault="00F74A40" w:rsidP="00576F4F">
      <w:pPr>
        <w:jc w:val="center"/>
        <w:rPr>
          <w:b/>
          <w:bCs/>
          <w:sz w:val="36"/>
          <w:szCs w:val="36"/>
        </w:rPr>
      </w:pPr>
    </w:p>
    <w:p w14:paraId="42C859C5" w14:textId="77777777" w:rsidR="00F74A40" w:rsidRDefault="00F74A40" w:rsidP="00576F4F">
      <w:pPr>
        <w:jc w:val="center"/>
        <w:rPr>
          <w:b/>
          <w:bCs/>
          <w:sz w:val="36"/>
          <w:szCs w:val="36"/>
        </w:rPr>
      </w:pPr>
    </w:p>
    <w:p w14:paraId="1B28BB60" w14:textId="3A739AD6" w:rsidR="00F74A40" w:rsidRDefault="00F74A40" w:rsidP="00576F4F">
      <w:pPr>
        <w:tabs>
          <w:tab w:val="left" w:pos="6150"/>
        </w:tabs>
        <w:jc w:val="center"/>
        <w:rPr>
          <w:b/>
          <w:bCs/>
          <w:sz w:val="36"/>
          <w:szCs w:val="36"/>
        </w:rPr>
      </w:pPr>
    </w:p>
    <w:p w14:paraId="04A91F6E" w14:textId="6163B71E" w:rsidR="00F74A40" w:rsidRDefault="00A26F65" w:rsidP="003718F6">
      <w:pPr>
        <w:tabs>
          <w:tab w:val="left" w:pos="6150"/>
        </w:tabs>
        <w:rPr>
          <w:b/>
          <w:bCs/>
          <w:sz w:val="40"/>
          <w:szCs w:val="40"/>
        </w:rPr>
      </w:pPr>
      <w:r>
        <w:rPr>
          <w:b/>
          <w:bCs/>
          <w:sz w:val="40"/>
          <w:szCs w:val="40"/>
        </w:rPr>
        <w:t>CERTIFICATE</w:t>
      </w:r>
    </w:p>
    <w:p w14:paraId="4974F30F" w14:textId="77777777" w:rsidR="003718F6" w:rsidRDefault="003718F6" w:rsidP="003718F6">
      <w:pPr>
        <w:tabs>
          <w:tab w:val="left" w:pos="6150"/>
        </w:tabs>
        <w:rPr>
          <w:sz w:val="28"/>
          <w:szCs w:val="28"/>
        </w:rPr>
      </w:pPr>
    </w:p>
    <w:p w14:paraId="6727725C" w14:textId="30B179BC" w:rsidR="00F74A40" w:rsidRPr="00A04BB8" w:rsidRDefault="00A26F65" w:rsidP="00576F4F">
      <w:pPr>
        <w:jc w:val="both"/>
        <w:rPr>
          <w:b/>
          <w:bCs/>
          <w:sz w:val="32"/>
          <w:szCs w:val="32"/>
        </w:rPr>
      </w:pPr>
      <w:r>
        <w:rPr>
          <w:sz w:val="28"/>
          <w:szCs w:val="28"/>
        </w:rPr>
        <w:t xml:space="preserve">Certified that the mini project work entitled </w:t>
      </w:r>
      <w:r w:rsidRPr="0083267A">
        <w:rPr>
          <w:b/>
          <w:bCs/>
          <w:sz w:val="28"/>
          <w:szCs w:val="28"/>
        </w:rPr>
        <w:t>“</w:t>
      </w:r>
      <w:r w:rsidR="00576F4F">
        <w:rPr>
          <w:b/>
          <w:sz w:val="28"/>
          <w:szCs w:val="28"/>
        </w:rPr>
        <w:t xml:space="preserve">Sales </w:t>
      </w:r>
      <w:r w:rsidR="00A04BB8" w:rsidRPr="0083267A">
        <w:rPr>
          <w:b/>
          <w:sz w:val="28"/>
          <w:szCs w:val="28"/>
        </w:rPr>
        <w:t>management system</w:t>
      </w:r>
      <w:r w:rsidRPr="0083267A">
        <w:rPr>
          <w:b/>
          <w:bCs/>
          <w:sz w:val="28"/>
          <w:szCs w:val="28"/>
        </w:rPr>
        <w:t xml:space="preserve">” </w:t>
      </w:r>
      <w:r w:rsidRPr="0083267A">
        <w:rPr>
          <w:sz w:val="28"/>
          <w:szCs w:val="28"/>
        </w:rPr>
        <w:t xml:space="preserve">carried out by </w:t>
      </w:r>
      <w:r w:rsidR="00A04BB8" w:rsidRPr="00525C14">
        <w:rPr>
          <w:b/>
          <w:bCs/>
          <w:sz w:val="28"/>
          <w:szCs w:val="28"/>
        </w:rPr>
        <w:t>Madhurani L[1JT17IS019</w:t>
      </w:r>
      <w:r w:rsidR="00A04BB8">
        <w:rPr>
          <w:b/>
          <w:bCs/>
          <w:sz w:val="32"/>
          <w:szCs w:val="32"/>
        </w:rPr>
        <w:t xml:space="preserve">] </w:t>
      </w:r>
      <w:r>
        <w:rPr>
          <w:sz w:val="28"/>
          <w:szCs w:val="28"/>
        </w:rPr>
        <w:t xml:space="preserve">bonafide student of Jyothy Institute of Technology, in partial fulfilment for the award of </w:t>
      </w:r>
      <w:r>
        <w:rPr>
          <w:b/>
          <w:bCs/>
          <w:sz w:val="28"/>
          <w:szCs w:val="28"/>
        </w:rPr>
        <w:t xml:space="preserve">Bachelor of Engineering </w:t>
      </w:r>
      <w:r>
        <w:rPr>
          <w:sz w:val="28"/>
          <w:szCs w:val="28"/>
        </w:rPr>
        <w:t xml:space="preserve">in </w:t>
      </w:r>
      <w:r w:rsidR="001526FF" w:rsidRPr="001526FF">
        <w:rPr>
          <w:b/>
          <w:bCs/>
          <w:sz w:val="28"/>
          <w:szCs w:val="28"/>
        </w:rPr>
        <w:t>Information</w:t>
      </w:r>
      <w:r>
        <w:rPr>
          <w:b/>
          <w:bCs/>
          <w:sz w:val="28"/>
          <w:szCs w:val="28"/>
        </w:rPr>
        <w:t xml:space="preserve"> Science and Engineering </w:t>
      </w:r>
      <w:r>
        <w:rPr>
          <w:sz w:val="28"/>
          <w:szCs w:val="28"/>
        </w:rPr>
        <w:t xml:space="preserve">department of the </w:t>
      </w:r>
      <w:r>
        <w:rPr>
          <w:b/>
          <w:bCs/>
          <w:sz w:val="28"/>
          <w:szCs w:val="28"/>
        </w:rPr>
        <w:t>Vis</w:t>
      </w:r>
      <w:r w:rsidR="007A477D">
        <w:rPr>
          <w:b/>
          <w:bCs/>
          <w:sz w:val="28"/>
          <w:szCs w:val="28"/>
        </w:rPr>
        <w:t>h</w:t>
      </w:r>
      <w:r>
        <w:rPr>
          <w:b/>
          <w:bCs/>
          <w:sz w:val="28"/>
          <w:szCs w:val="28"/>
        </w:rPr>
        <w:t xml:space="preserve">vesvaraya Technological University, Belagavi </w:t>
      </w:r>
      <w:r>
        <w:rPr>
          <w:sz w:val="28"/>
          <w:szCs w:val="28"/>
        </w:rPr>
        <w:t xml:space="preserve">during the year </w:t>
      </w:r>
      <w:r>
        <w:rPr>
          <w:b/>
          <w:bCs/>
          <w:sz w:val="28"/>
          <w:szCs w:val="28"/>
        </w:rPr>
        <w:t>20</w:t>
      </w:r>
      <w:r w:rsidR="000E19B7">
        <w:rPr>
          <w:b/>
          <w:bCs/>
          <w:sz w:val="28"/>
          <w:szCs w:val="28"/>
        </w:rPr>
        <w:t>19</w:t>
      </w:r>
      <w:r>
        <w:rPr>
          <w:b/>
          <w:bCs/>
          <w:sz w:val="28"/>
          <w:szCs w:val="28"/>
        </w:rPr>
        <w:t>-20</w:t>
      </w:r>
      <w:r w:rsidR="001526FF">
        <w:rPr>
          <w:b/>
          <w:bCs/>
          <w:sz w:val="28"/>
          <w:szCs w:val="28"/>
        </w:rPr>
        <w:t>20</w:t>
      </w:r>
      <w:r>
        <w:rPr>
          <w:sz w:val="28"/>
          <w:szCs w:val="28"/>
        </w:rPr>
        <w:t>. It is certified that all corrections/suggestions indicated for Internal Assessment have been incorporated in the Report deposited in the departmental library. The</w:t>
      </w:r>
      <w:r w:rsidR="001526FF">
        <w:rPr>
          <w:sz w:val="28"/>
          <w:szCs w:val="28"/>
        </w:rPr>
        <w:t xml:space="preserve"> mini</w:t>
      </w:r>
      <w:r>
        <w:rPr>
          <w:sz w:val="28"/>
          <w:szCs w:val="28"/>
        </w:rPr>
        <w:t xml:space="preserve"> project report has been approved as it satisfies the academic requirements in respect of </w:t>
      </w:r>
      <w:r w:rsidR="001526FF">
        <w:rPr>
          <w:sz w:val="28"/>
          <w:szCs w:val="28"/>
        </w:rPr>
        <w:t xml:space="preserve">Mini </w:t>
      </w:r>
      <w:r>
        <w:rPr>
          <w:sz w:val="28"/>
          <w:szCs w:val="28"/>
        </w:rPr>
        <w:t>Project work prescribed for the said Degree.</w:t>
      </w:r>
    </w:p>
    <w:p w14:paraId="6F5B247C" w14:textId="77777777" w:rsidR="00F74A40" w:rsidRDefault="00F74A40" w:rsidP="00576F4F">
      <w:pPr>
        <w:tabs>
          <w:tab w:val="left" w:pos="6150"/>
        </w:tabs>
        <w:jc w:val="both"/>
        <w:rPr>
          <w:sz w:val="28"/>
          <w:szCs w:val="28"/>
        </w:rPr>
      </w:pPr>
    </w:p>
    <w:p w14:paraId="1693ACEC" w14:textId="77777777" w:rsidR="00F74A40" w:rsidRDefault="00F74A40">
      <w:pPr>
        <w:tabs>
          <w:tab w:val="left" w:pos="6150"/>
        </w:tabs>
        <w:rPr>
          <w:sz w:val="28"/>
          <w:szCs w:val="28"/>
        </w:rPr>
      </w:pPr>
    </w:p>
    <w:p w14:paraId="3A5DA796" w14:textId="77777777" w:rsidR="00F74A40" w:rsidRDefault="00F74A40"/>
    <w:p w14:paraId="77A05315" w14:textId="0FCE6D3B" w:rsidR="00576F4F" w:rsidRPr="000E19B7" w:rsidRDefault="000E19B7" w:rsidP="000E19B7">
      <w:pPr>
        <w:tabs>
          <w:tab w:val="left" w:pos="7065"/>
        </w:tabs>
        <w:rPr>
          <w:b/>
          <w:bCs/>
        </w:rPr>
      </w:pPr>
      <w:r w:rsidRPr="000E19B7">
        <w:rPr>
          <w:b/>
          <w:bCs/>
        </w:rPr>
        <w:t>Mr.</w:t>
      </w:r>
      <w:r w:rsidR="0079069B">
        <w:rPr>
          <w:b/>
          <w:bCs/>
        </w:rPr>
        <w:t xml:space="preserve"> </w:t>
      </w:r>
      <w:r w:rsidRPr="000E19B7">
        <w:rPr>
          <w:b/>
          <w:bCs/>
        </w:rPr>
        <w:t xml:space="preserve">Vadiraja I </w:t>
      </w:r>
      <w:proofErr w:type="gramStart"/>
      <w:r w:rsidRPr="000E19B7">
        <w:rPr>
          <w:b/>
          <w:bCs/>
        </w:rPr>
        <w:t>A</w:t>
      </w:r>
      <w:r w:rsidR="00A6469A">
        <w:rPr>
          <w:b/>
          <w:bCs/>
        </w:rPr>
        <w:t>,</w:t>
      </w:r>
      <w:r>
        <w:rPr>
          <w:b/>
          <w:bCs/>
        </w:rPr>
        <w:t xml:space="preserve">   </w:t>
      </w:r>
      <w:proofErr w:type="gramEnd"/>
      <w:r>
        <w:rPr>
          <w:b/>
          <w:bCs/>
        </w:rPr>
        <w:t xml:space="preserve">                                                                     Dr.</w:t>
      </w:r>
      <w:r w:rsidR="0079069B">
        <w:rPr>
          <w:b/>
          <w:bCs/>
        </w:rPr>
        <w:t xml:space="preserve"> </w:t>
      </w:r>
      <w:r>
        <w:rPr>
          <w:b/>
          <w:bCs/>
        </w:rPr>
        <w:t xml:space="preserve">Harshavardan </w:t>
      </w:r>
      <w:r w:rsidR="00A6469A">
        <w:rPr>
          <w:b/>
          <w:bCs/>
        </w:rPr>
        <w:t>Tiwari,</w:t>
      </w:r>
    </w:p>
    <w:p w14:paraId="35F2F4C4" w14:textId="0E92633A" w:rsidR="00F74A40" w:rsidRDefault="001603EB">
      <w:r>
        <w:t xml:space="preserve">Guide, </w:t>
      </w:r>
      <w:r w:rsidR="00576F4F">
        <w:t xml:space="preserve"> asst.</w:t>
      </w:r>
      <w:r w:rsidR="00A26F65">
        <w:t>Professor</w:t>
      </w:r>
      <w:r w:rsidR="00576F4F">
        <w:t xml:space="preserve">                                                                  </w:t>
      </w:r>
      <w:r w:rsidR="000E19B7">
        <w:t xml:space="preserve"> </w:t>
      </w:r>
      <w:r w:rsidR="00A26F65">
        <w:t>Professor and H</w:t>
      </w:r>
      <w:r w:rsidR="000E19B7">
        <w:t>o</w:t>
      </w:r>
      <w:r w:rsidR="00A26F65">
        <w:t>D</w:t>
      </w:r>
    </w:p>
    <w:p w14:paraId="44A4E3C9" w14:textId="3B7B0E7E" w:rsidR="00F74A40" w:rsidRDefault="00597C9B">
      <w:r>
        <w:t>Dept. Of I</w:t>
      </w:r>
      <w:r w:rsidR="00A26F65">
        <w:t xml:space="preserve">SE           </w:t>
      </w:r>
      <w:r>
        <w:tab/>
      </w:r>
      <w:r>
        <w:tab/>
      </w:r>
      <w:r>
        <w:tab/>
        <w:t xml:space="preserve">  </w:t>
      </w:r>
      <w:r w:rsidR="00576F4F">
        <w:t xml:space="preserve">                                        </w:t>
      </w:r>
      <w:r>
        <w:t>Dept. Of I</w:t>
      </w:r>
      <w:r w:rsidR="00A26F65">
        <w:t>SE</w:t>
      </w:r>
    </w:p>
    <w:p w14:paraId="04C37508" w14:textId="77777777" w:rsidR="00F74A40" w:rsidRDefault="00F74A40"/>
    <w:p w14:paraId="596D73AB" w14:textId="77777777" w:rsidR="00F74A40" w:rsidRDefault="00A26F65">
      <w:pPr>
        <w:tabs>
          <w:tab w:val="left" w:pos="6648"/>
        </w:tabs>
      </w:pPr>
      <w:r>
        <w:tab/>
      </w:r>
    </w:p>
    <w:p w14:paraId="56FB5710" w14:textId="55FFEC3B" w:rsidR="00F74A40" w:rsidRDefault="00A26F65">
      <w:r>
        <w:t xml:space="preserve">External Viva Examiner                                                               </w:t>
      </w:r>
      <w:r w:rsidR="00576F4F">
        <w:t xml:space="preserve">             </w:t>
      </w:r>
      <w:r>
        <w:t>Signature with Date</w:t>
      </w:r>
      <w:r w:rsidR="00576F4F">
        <w:t>:</w:t>
      </w:r>
      <w:r>
        <w:t xml:space="preserve"> </w:t>
      </w:r>
    </w:p>
    <w:p w14:paraId="0347E8E4" w14:textId="77777777" w:rsidR="00F74A40" w:rsidRDefault="00F74A40">
      <w:pPr>
        <w:pStyle w:val="ListParagraph"/>
        <w:numPr>
          <w:ilvl w:val="0"/>
          <w:numId w:val="3"/>
        </w:numPr>
      </w:pPr>
    </w:p>
    <w:p w14:paraId="78BE31C4" w14:textId="77777777" w:rsidR="00F74A40" w:rsidRDefault="00F74A40">
      <w:pPr>
        <w:pStyle w:val="ListParagraph"/>
        <w:numPr>
          <w:ilvl w:val="0"/>
          <w:numId w:val="3"/>
        </w:numPr>
      </w:pPr>
    </w:p>
    <w:p w14:paraId="33881C39" w14:textId="77777777" w:rsidR="00F74A40" w:rsidRDefault="00F74A40"/>
    <w:p w14:paraId="07AF9665" w14:textId="77777777" w:rsidR="00F74A40" w:rsidRDefault="00F74A40"/>
    <w:p w14:paraId="76295271" w14:textId="77777777" w:rsidR="00F74A40" w:rsidRDefault="00F74A40"/>
    <w:p w14:paraId="2A4CAA45" w14:textId="77777777" w:rsidR="00F74A40" w:rsidRDefault="00F74A40"/>
    <w:p w14:paraId="5A2CDE39" w14:textId="77777777" w:rsidR="00F74A40" w:rsidRDefault="00F74A40"/>
    <w:p w14:paraId="065623A7" w14:textId="77777777" w:rsidR="00F74A40" w:rsidRDefault="00F74A40"/>
    <w:p w14:paraId="31A26335" w14:textId="77777777" w:rsidR="00F74A40" w:rsidRDefault="00F74A40"/>
    <w:p w14:paraId="3DC4C22B" w14:textId="77777777" w:rsidR="00F74A40" w:rsidRDefault="00F74A40"/>
    <w:p w14:paraId="4059C443" w14:textId="77777777" w:rsidR="00F74A40" w:rsidRDefault="00F74A40"/>
    <w:p w14:paraId="4ECB139C" w14:textId="77777777" w:rsidR="00F74A40" w:rsidRDefault="00F74A40"/>
    <w:p w14:paraId="5FBC1645" w14:textId="77777777" w:rsidR="00F74A40" w:rsidRDefault="00F74A40"/>
    <w:p w14:paraId="4DAF43A9" w14:textId="77777777" w:rsidR="00F74A40" w:rsidRDefault="00F74A40"/>
    <w:p w14:paraId="57C38821" w14:textId="77777777" w:rsidR="00F74A40" w:rsidRDefault="00F74A40"/>
    <w:p w14:paraId="034A3CBF" w14:textId="77777777" w:rsidR="00F74A40" w:rsidRDefault="00A26F65">
      <w:pPr>
        <w:jc w:val="center"/>
        <w:rPr>
          <w:sz w:val="28"/>
          <w:szCs w:val="28"/>
        </w:rPr>
      </w:pPr>
      <w:r>
        <w:rPr>
          <w:b/>
          <w:bCs/>
          <w:sz w:val="40"/>
          <w:szCs w:val="40"/>
        </w:rPr>
        <w:t>ACKNOWLEDGEMENT</w:t>
      </w:r>
    </w:p>
    <w:p w14:paraId="52092E4C" w14:textId="77777777" w:rsidR="00F74A40" w:rsidRDefault="00F74A40">
      <w:pPr>
        <w:rPr>
          <w:sz w:val="28"/>
          <w:szCs w:val="28"/>
        </w:rPr>
      </w:pPr>
    </w:p>
    <w:p w14:paraId="4541FB51" w14:textId="359725B7" w:rsidR="00F74A40" w:rsidRDefault="00A26F65">
      <w:pPr>
        <w:jc w:val="both"/>
      </w:pPr>
      <w:r>
        <w:t xml:space="preserve">Firstly, </w:t>
      </w:r>
      <w:r w:rsidR="004A416F">
        <w:t>I</w:t>
      </w:r>
      <w:r>
        <w:t xml:space="preserve"> a</w:t>
      </w:r>
      <w:r w:rsidR="00165580">
        <w:t>m</w:t>
      </w:r>
      <w:r>
        <w:t xml:space="preserve"> very grateful to this esteemed institution </w:t>
      </w:r>
      <w:r>
        <w:rPr>
          <w:b/>
          <w:bCs/>
        </w:rPr>
        <w:t>“Jyothy Institute of Technology</w:t>
      </w:r>
      <w:r>
        <w:t xml:space="preserve">” for providing us an opportunity to complete our project. </w:t>
      </w:r>
    </w:p>
    <w:p w14:paraId="0F533DE0" w14:textId="77777777" w:rsidR="00F74A40" w:rsidRDefault="00F74A40">
      <w:pPr>
        <w:jc w:val="both"/>
      </w:pPr>
    </w:p>
    <w:p w14:paraId="07797FFD" w14:textId="7BB43EA1" w:rsidR="00F74A40" w:rsidRDefault="004A416F">
      <w:pPr>
        <w:jc w:val="both"/>
      </w:pPr>
      <w:r>
        <w:t>I</w:t>
      </w:r>
      <w:r w:rsidR="00A26F65">
        <w:t xml:space="preserve"> express our sincere thanks to our Principal </w:t>
      </w:r>
      <w:r w:rsidR="00E9556E">
        <w:rPr>
          <w:b/>
          <w:bCs/>
        </w:rPr>
        <w:t>Dr. Gopalak</w:t>
      </w:r>
      <w:r w:rsidR="00A26F65">
        <w:rPr>
          <w:b/>
          <w:bCs/>
        </w:rPr>
        <w:t>rishna K for</w:t>
      </w:r>
      <w:r w:rsidR="00A26F65">
        <w:t xml:space="preserve"> providing us with adequate facilities to undertake this project. </w:t>
      </w:r>
    </w:p>
    <w:p w14:paraId="5B2FB692" w14:textId="77777777" w:rsidR="00F74A40" w:rsidRDefault="00F74A40">
      <w:pPr>
        <w:jc w:val="both"/>
      </w:pPr>
    </w:p>
    <w:p w14:paraId="507BD894" w14:textId="1ED9A4EA" w:rsidR="00F74A40" w:rsidRDefault="004A416F">
      <w:pPr>
        <w:jc w:val="both"/>
      </w:pPr>
      <w:r>
        <w:t>I</w:t>
      </w:r>
      <w:r w:rsidR="00A26F65">
        <w:t xml:space="preserve"> would like to thank </w:t>
      </w:r>
      <w:r w:rsidR="00641EA4">
        <w:rPr>
          <w:b/>
          <w:bCs/>
        </w:rPr>
        <w:t xml:space="preserve">Dr. </w:t>
      </w:r>
      <w:r w:rsidR="00576F4F">
        <w:rPr>
          <w:b/>
          <w:bCs/>
        </w:rPr>
        <w:t>Harshvardhan</w:t>
      </w:r>
      <w:r w:rsidR="00641EA4">
        <w:rPr>
          <w:b/>
          <w:bCs/>
        </w:rPr>
        <w:t xml:space="preserve"> Tiwari,</w:t>
      </w:r>
      <w:r w:rsidR="00A26F65">
        <w:rPr>
          <w:b/>
          <w:bCs/>
        </w:rPr>
        <w:t xml:space="preserve"> Professor and Head </w:t>
      </w:r>
      <w:r w:rsidR="00A26F65">
        <w:rPr>
          <w:bCs/>
        </w:rPr>
        <w:t>o</w:t>
      </w:r>
      <w:r w:rsidR="00641EA4">
        <w:t>f Information</w:t>
      </w:r>
      <w:r w:rsidR="00A26F65">
        <w:t xml:space="preserve"> Science and Engineering Department for providing his valuable support. </w:t>
      </w:r>
    </w:p>
    <w:p w14:paraId="3A3081EE" w14:textId="77777777" w:rsidR="00F74A40" w:rsidRDefault="00F74A40">
      <w:pPr>
        <w:jc w:val="both"/>
      </w:pPr>
    </w:p>
    <w:p w14:paraId="71F54AF8" w14:textId="5BDB62F1" w:rsidR="00F74A40" w:rsidRDefault="004A416F">
      <w:pPr>
        <w:jc w:val="both"/>
      </w:pPr>
      <w:r>
        <w:t>I</w:t>
      </w:r>
      <w:r w:rsidR="00A26F65">
        <w:t xml:space="preserve"> would like to thank our guide </w:t>
      </w:r>
      <w:r w:rsidR="00641EA4">
        <w:rPr>
          <w:b/>
          <w:bCs/>
        </w:rPr>
        <w:t>M</w:t>
      </w:r>
      <w:r w:rsidR="00576F4F">
        <w:rPr>
          <w:b/>
          <w:bCs/>
        </w:rPr>
        <w:t>r</w:t>
      </w:r>
      <w:r w:rsidR="00641EA4">
        <w:rPr>
          <w:b/>
          <w:bCs/>
        </w:rPr>
        <w:t>.</w:t>
      </w:r>
      <w:r w:rsidR="00165580">
        <w:rPr>
          <w:b/>
          <w:bCs/>
        </w:rPr>
        <w:t xml:space="preserve"> </w:t>
      </w:r>
      <w:r w:rsidR="00576F4F">
        <w:rPr>
          <w:b/>
          <w:bCs/>
        </w:rPr>
        <w:t>Vadiraja</w:t>
      </w:r>
      <w:r w:rsidR="00A6469A">
        <w:rPr>
          <w:b/>
          <w:bCs/>
        </w:rPr>
        <w:t xml:space="preserve"> I A</w:t>
      </w:r>
      <w:r w:rsidR="00A26F65">
        <w:rPr>
          <w:b/>
          <w:bCs/>
        </w:rPr>
        <w:t xml:space="preserve">, Asst. Prof. </w:t>
      </w:r>
      <w:r w:rsidR="0029758A">
        <w:t>for h</w:t>
      </w:r>
      <w:r w:rsidR="000521DA">
        <w:t xml:space="preserve">is </w:t>
      </w:r>
      <w:r w:rsidR="00A26F65">
        <w:t xml:space="preserve">keen interest and guidance in preparing this work. </w:t>
      </w:r>
    </w:p>
    <w:p w14:paraId="6A49FF2E" w14:textId="77777777" w:rsidR="00F74A40" w:rsidRDefault="00F74A40">
      <w:pPr>
        <w:jc w:val="both"/>
      </w:pPr>
    </w:p>
    <w:p w14:paraId="33CF87EA" w14:textId="4D0E15D0" w:rsidR="00F74A40" w:rsidRDefault="00A26F65">
      <w:pPr>
        <w:jc w:val="both"/>
      </w:pPr>
      <w:r w:rsidRPr="00866D01">
        <w:rPr>
          <w:rFonts w:ascii="Calibri" w:hAnsi="Calibri" w:cs="Calibri"/>
        </w:rPr>
        <w:t>Fina</w:t>
      </w:r>
      <w:r w:rsidRPr="00866D01">
        <w:rPr>
          <w:rFonts w:asciiTheme="majorHAnsi" w:hAnsiTheme="majorHAnsi"/>
        </w:rPr>
        <w:t>lly</w:t>
      </w:r>
      <w:r>
        <w:t xml:space="preserve">, </w:t>
      </w:r>
      <w:r w:rsidR="004A416F">
        <w:t>I</w:t>
      </w:r>
      <w:r w:rsidR="00866D01">
        <w:t xml:space="preserve"> </w:t>
      </w:r>
      <w:r>
        <w:t>would thank all our friends who have helped us directly or indirectly in this pr</w:t>
      </w:r>
      <w:r w:rsidR="00866D01">
        <w:t>o</w:t>
      </w:r>
      <w:r>
        <w:t>jec</w:t>
      </w:r>
      <w:r w:rsidR="00866D01">
        <w:t>t</w:t>
      </w:r>
      <w:r>
        <w:t>.</w:t>
      </w:r>
    </w:p>
    <w:p w14:paraId="3B9DEDAE" w14:textId="77777777" w:rsidR="00F74A40" w:rsidRDefault="00F74A40">
      <w:pPr>
        <w:jc w:val="both"/>
        <w:rPr>
          <w:b/>
          <w:bCs/>
        </w:rPr>
      </w:pPr>
    </w:p>
    <w:p w14:paraId="7947B32B" w14:textId="77777777" w:rsidR="00EC0B96" w:rsidRPr="00A6469A" w:rsidRDefault="00EC0B96" w:rsidP="00EC0B96">
      <w:pPr>
        <w:rPr>
          <w:b/>
          <w:bCs/>
        </w:rPr>
      </w:pPr>
      <w:r w:rsidRPr="00A6469A">
        <w:rPr>
          <w:b/>
          <w:bCs/>
        </w:rPr>
        <w:t>Madhurani L [1JT17IS019]</w:t>
      </w:r>
    </w:p>
    <w:p w14:paraId="4EB16ABC" w14:textId="77777777" w:rsidR="00F74A40" w:rsidRPr="00A6469A" w:rsidRDefault="00F74A40">
      <w:pPr>
        <w:jc w:val="both"/>
        <w:rPr>
          <w:rFonts w:asciiTheme="minorHAnsi" w:hAnsiTheme="minorHAnsi" w:cstheme="minorHAnsi"/>
          <w:b/>
          <w:bCs/>
        </w:rPr>
      </w:pPr>
    </w:p>
    <w:p w14:paraId="0758A0B7" w14:textId="5A65DADD" w:rsidR="00F74A40" w:rsidRDefault="00A26F65" w:rsidP="006310F1">
      <w:pPr>
        <w:pageBreakBefore/>
        <w:jc w:val="center"/>
        <w:rPr>
          <w:b/>
          <w:sz w:val="40"/>
          <w:szCs w:val="40"/>
        </w:rPr>
      </w:pPr>
      <w:r>
        <w:rPr>
          <w:b/>
          <w:sz w:val="40"/>
          <w:szCs w:val="40"/>
        </w:rPr>
        <w:lastRenderedPageBreak/>
        <w:t>ABSTRACT</w:t>
      </w:r>
    </w:p>
    <w:p w14:paraId="7F0D88CF" w14:textId="77777777" w:rsidR="006310F1" w:rsidRDefault="006310F1" w:rsidP="0029758A">
      <w:pPr>
        <w:tabs>
          <w:tab w:val="left" w:pos="10100"/>
        </w:tabs>
        <w:spacing w:line="360" w:lineRule="auto"/>
        <w:jc w:val="both"/>
        <w:rPr>
          <w:b/>
        </w:rPr>
      </w:pPr>
    </w:p>
    <w:p w14:paraId="37E8D0B9" w14:textId="77777777" w:rsidR="006310F1" w:rsidRDefault="006310F1" w:rsidP="0029758A">
      <w:pPr>
        <w:tabs>
          <w:tab w:val="left" w:pos="10100"/>
        </w:tabs>
        <w:spacing w:line="360" w:lineRule="auto"/>
        <w:jc w:val="both"/>
        <w:rPr>
          <w:b/>
        </w:rPr>
      </w:pPr>
    </w:p>
    <w:p w14:paraId="74C00320" w14:textId="77777777" w:rsidR="006310F1" w:rsidRDefault="006310F1" w:rsidP="0029758A">
      <w:pPr>
        <w:tabs>
          <w:tab w:val="left" w:pos="10100"/>
        </w:tabs>
        <w:spacing w:line="360" w:lineRule="auto"/>
        <w:jc w:val="both"/>
        <w:rPr>
          <w:b/>
        </w:rPr>
      </w:pPr>
    </w:p>
    <w:p w14:paraId="022DF37F" w14:textId="42B78E28" w:rsidR="0029758A" w:rsidRPr="00DB11C1" w:rsidRDefault="00F80B4B" w:rsidP="0029758A">
      <w:pPr>
        <w:tabs>
          <w:tab w:val="left" w:pos="10100"/>
        </w:tabs>
        <w:spacing w:line="360" w:lineRule="auto"/>
        <w:jc w:val="both"/>
      </w:pPr>
      <w:r w:rsidRPr="00DB11C1">
        <w:rPr>
          <w:color w:val="111111"/>
          <w:shd w:val="clear" w:color="auto" w:fill="FFFFFF"/>
        </w:rPr>
        <w:t xml:space="preserve">Sales management is a key function which helps small and medium size enterprises (SMEs) in monitoring and tracking stock and co-ordinating transaction processing. The efficiency of sales management </w:t>
      </w:r>
      <w:r w:rsidR="006E4C5A" w:rsidRPr="00DB11C1">
        <w:rPr>
          <w:color w:val="111111"/>
          <w:shd w:val="clear" w:color="auto" w:fill="FFFFFF"/>
        </w:rPr>
        <w:t>depen</w:t>
      </w:r>
      <w:r w:rsidR="006E4C5A">
        <w:rPr>
          <w:color w:val="111111"/>
          <w:shd w:val="clear" w:color="auto" w:fill="FFFFFF"/>
        </w:rPr>
        <w:t>d</w:t>
      </w:r>
      <w:r w:rsidR="006E4C5A" w:rsidRPr="00DB11C1">
        <w:rPr>
          <w:color w:val="111111"/>
          <w:shd w:val="clear" w:color="auto" w:fill="FFFFFF"/>
        </w:rPr>
        <w:t>s</w:t>
      </w:r>
      <w:r w:rsidRPr="00DB11C1">
        <w:rPr>
          <w:color w:val="111111"/>
          <w:shd w:val="clear" w:color="auto" w:fill="FFFFFF"/>
        </w:rPr>
        <w:t xml:space="preserve"> on effective tools and facilities, especially </w:t>
      </w:r>
      <w:r w:rsidR="00603929" w:rsidRPr="00DB11C1">
        <w:rPr>
          <w:color w:val="111111"/>
          <w:shd w:val="clear" w:color="auto" w:fill="FFFFFF"/>
        </w:rPr>
        <w:t>modern</w:t>
      </w:r>
      <w:r w:rsidRPr="00DB11C1">
        <w:rPr>
          <w:color w:val="111111"/>
          <w:shd w:val="clear" w:color="auto" w:fill="FFFFFF"/>
        </w:rPr>
        <w:t xml:space="preserve"> information and communication technologies. Despite this, majority of businesses in developing countries, especially those in remote areas do not take full advantage of these technologies due to challenges related to the design of these technologies. This paper presents the design and development of a tailor-made computerized sales management system for SMEs in Northern Ghana</w:t>
      </w:r>
      <w:r w:rsidR="00A6469A" w:rsidRPr="00DB11C1">
        <w:rPr>
          <w:color w:val="111111"/>
          <w:shd w:val="clear" w:color="auto" w:fill="FFFFFF"/>
        </w:rPr>
        <w:t xml:space="preserve">. </w:t>
      </w:r>
      <w:r w:rsidRPr="00DB11C1">
        <w:rPr>
          <w:color w:val="111111"/>
          <w:shd w:val="clear" w:color="auto" w:fill="FFFFFF"/>
        </w:rPr>
        <w:t>The object-oriented methodology is employed with UML, VB.NET and Microsoft Access Database for the design and development of the system which is flexible and tailor-made for SMEs in the region</w:t>
      </w:r>
      <w:r w:rsidRPr="00DB11C1">
        <w:rPr>
          <w:rFonts w:ascii="Arial" w:hAnsi="Arial" w:cs="Arial"/>
          <w:color w:val="111111"/>
          <w:shd w:val="clear" w:color="auto" w:fill="FFFFFF"/>
        </w:rPr>
        <w:t>.</w:t>
      </w:r>
    </w:p>
    <w:p w14:paraId="4A61EB9D" w14:textId="77777777" w:rsidR="0029758A" w:rsidRDefault="0029758A" w:rsidP="0029758A">
      <w:pPr>
        <w:tabs>
          <w:tab w:val="left" w:pos="10100"/>
        </w:tabs>
        <w:spacing w:line="360" w:lineRule="auto"/>
        <w:jc w:val="both"/>
      </w:pPr>
    </w:p>
    <w:p w14:paraId="2998BED4" w14:textId="77777777" w:rsidR="0029758A" w:rsidRDefault="0029758A" w:rsidP="0029758A">
      <w:pPr>
        <w:tabs>
          <w:tab w:val="left" w:pos="10100"/>
        </w:tabs>
        <w:spacing w:line="360" w:lineRule="auto"/>
        <w:jc w:val="both"/>
      </w:pPr>
    </w:p>
    <w:p w14:paraId="63DD87DB" w14:textId="77777777" w:rsidR="0029758A" w:rsidRDefault="0029758A" w:rsidP="0029758A">
      <w:pPr>
        <w:tabs>
          <w:tab w:val="left" w:pos="10100"/>
        </w:tabs>
        <w:spacing w:line="360" w:lineRule="auto"/>
        <w:jc w:val="both"/>
      </w:pPr>
    </w:p>
    <w:p w14:paraId="44B1C948" w14:textId="77777777" w:rsidR="00F74A40" w:rsidRDefault="00A26F65">
      <w:pPr>
        <w:spacing w:line="360" w:lineRule="auto"/>
        <w:jc w:val="both"/>
      </w:pPr>
      <w:r>
        <w:t>.</w:t>
      </w:r>
    </w:p>
    <w:p w14:paraId="73839822" w14:textId="77777777" w:rsidR="00F74A40" w:rsidRDefault="00F74A40">
      <w:pPr>
        <w:spacing w:line="360" w:lineRule="auto"/>
        <w:jc w:val="both"/>
      </w:pPr>
    </w:p>
    <w:p w14:paraId="1A704D69" w14:textId="77777777" w:rsidR="00F74A40" w:rsidRDefault="00F74A40">
      <w:pPr>
        <w:spacing w:line="360" w:lineRule="auto"/>
        <w:jc w:val="both"/>
      </w:pPr>
    </w:p>
    <w:p w14:paraId="61566EC3" w14:textId="77777777" w:rsidR="00F74A40" w:rsidRDefault="00F74A40">
      <w:pPr>
        <w:spacing w:line="360" w:lineRule="auto"/>
        <w:jc w:val="both"/>
      </w:pPr>
    </w:p>
    <w:p w14:paraId="4BE422D4" w14:textId="77777777" w:rsidR="00F74A40" w:rsidRDefault="00F74A40">
      <w:pPr>
        <w:spacing w:line="360" w:lineRule="auto"/>
        <w:jc w:val="both"/>
      </w:pPr>
    </w:p>
    <w:p w14:paraId="0A18FFC0" w14:textId="77777777" w:rsidR="00F74A40" w:rsidRDefault="00F74A40">
      <w:pPr>
        <w:spacing w:line="360" w:lineRule="auto"/>
        <w:jc w:val="both"/>
      </w:pPr>
    </w:p>
    <w:p w14:paraId="7C182F54" w14:textId="77777777" w:rsidR="00F74A40" w:rsidRDefault="00F74A40">
      <w:pPr>
        <w:spacing w:line="360" w:lineRule="auto"/>
        <w:jc w:val="both"/>
      </w:pPr>
    </w:p>
    <w:p w14:paraId="46DCADC4" w14:textId="77777777" w:rsidR="00F74A40" w:rsidRDefault="00F74A40">
      <w:pPr>
        <w:spacing w:line="360" w:lineRule="auto"/>
        <w:jc w:val="both"/>
      </w:pPr>
    </w:p>
    <w:p w14:paraId="1B03029C" w14:textId="77777777" w:rsidR="00F74A40" w:rsidRDefault="00F74A40">
      <w:pPr>
        <w:spacing w:line="360" w:lineRule="auto"/>
        <w:jc w:val="both"/>
      </w:pPr>
    </w:p>
    <w:p w14:paraId="5D87DC4F" w14:textId="77777777" w:rsidR="00F74A40" w:rsidRDefault="00F74A40">
      <w:pPr>
        <w:spacing w:line="360" w:lineRule="auto"/>
        <w:jc w:val="both"/>
      </w:pPr>
    </w:p>
    <w:p w14:paraId="401BA109" w14:textId="7C68865B" w:rsidR="00F74A40" w:rsidRDefault="00F74A40">
      <w:pPr>
        <w:spacing w:line="360" w:lineRule="auto"/>
        <w:jc w:val="both"/>
      </w:pPr>
    </w:p>
    <w:p w14:paraId="50F739CF" w14:textId="377191A4" w:rsidR="00DB11C1" w:rsidRDefault="00DB11C1">
      <w:pPr>
        <w:spacing w:line="360" w:lineRule="auto"/>
        <w:jc w:val="both"/>
      </w:pPr>
    </w:p>
    <w:p w14:paraId="1AED1972" w14:textId="14F5EE3A" w:rsidR="00DB11C1" w:rsidRDefault="00DB11C1">
      <w:pPr>
        <w:spacing w:line="360" w:lineRule="auto"/>
        <w:jc w:val="both"/>
      </w:pPr>
    </w:p>
    <w:p w14:paraId="39C0E94F" w14:textId="38C3450E" w:rsidR="00DB11C1" w:rsidRDefault="00DB11C1">
      <w:pPr>
        <w:spacing w:line="360" w:lineRule="auto"/>
        <w:jc w:val="both"/>
      </w:pPr>
    </w:p>
    <w:p w14:paraId="363CFD42" w14:textId="77777777" w:rsidR="00DB11C1" w:rsidRDefault="00DB11C1">
      <w:pPr>
        <w:spacing w:line="360" w:lineRule="auto"/>
        <w:jc w:val="both"/>
      </w:pPr>
    </w:p>
    <w:p w14:paraId="7EFDA40B" w14:textId="77777777" w:rsidR="00F74A40" w:rsidRDefault="00F74A40">
      <w:pPr>
        <w:spacing w:line="360" w:lineRule="auto"/>
        <w:jc w:val="both"/>
      </w:pPr>
    </w:p>
    <w:tbl>
      <w:tblPr>
        <w:tblW w:w="0" w:type="auto"/>
        <w:tblInd w:w="155" w:type="dxa"/>
        <w:tblLayout w:type="fixed"/>
        <w:tblCellMar>
          <w:top w:w="55" w:type="dxa"/>
          <w:left w:w="55" w:type="dxa"/>
          <w:bottom w:w="55" w:type="dxa"/>
          <w:right w:w="55" w:type="dxa"/>
        </w:tblCellMar>
        <w:tblLook w:val="0000" w:firstRow="0" w:lastRow="0" w:firstColumn="0" w:lastColumn="0" w:noHBand="0" w:noVBand="0"/>
      </w:tblPr>
      <w:tblGrid>
        <w:gridCol w:w="893"/>
        <w:gridCol w:w="6637"/>
        <w:gridCol w:w="1172"/>
      </w:tblGrid>
      <w:tr w:rsidR="008F4894" w14:paraId="7B472C94" w14:textId="77777777" w:rsidTr="006E6895">
        <w:trPr>
          <w:trHeight w:val="373"/>
        </w:trPr>
        <w:tc>
          <w:tcPr>
            <w:tcW w:w="893" w:type="dxa"/>
            <w:shd w:val="clear" w:color="auto" w:fill="auto"/>
          </w:tcPr>
          <w:p w14:paraId="32211374" w14:textId="31F22AA8" w:rsidR="008F4894" w:rsidRPr="00DB11C1" w:rsidRDefault="00DB11C1" w:rsidP="00DB11C1">
            <w:pPr>
              <w:pStyle w:val="TableContents"/>
              <w:snapToGrid w:val="0"/>
              <w:jc w:val="center"/>
              <w:rPr>
                <w:b/>
                <w:bCs/>
              </w:rPr>
            </w:pPr>
            <w:r w:rsidRPr="00DB11C1">
              <w:rPr>
                <w:b/>
                <w:bCs/>
              </w:rPr>
              <w:lastRenderedPageBreak/>
              <w:t>Sl.no</w:t>
            </w:r>
          </w:p>
        </w:tc>
        <w:tc>
          <w:tcPr>
            <w:tcW w:w="6637" w:type="dxa"/>
            <w:shd w:val="clear" w:color="auto" w:fill="auto"/>
          </w:tcPr>
          <w:p w14:paraId="39F41844" w14:textId="2F5BCAE8" w:rsidR="008F4894" w:rsidRPr="00DB11C1" w:rsidRDefault="00DB11C1" w:rsidP="00DB11C1">
            <w:pPr>
              <w:spacing w:line="360" w:lineRule="auto"/>
              <w:jc w:val="center"/>
              <w:rPr>
                <w:b/>
                <w:bCs/>
              </w:rPr>
            </w:pPr>
            <w:r w:rsidRPr="00DB11C1">
              <w:rPr>
                <w:b/>
                <w:bCs/>
              </w:rPr>
              <w:t>Description</w:t>
            </w:r>
          </w:p>
        </w:tc>
        <w:tc>
          <w:tcPr>
            <w:tcW w:w="1172" w:type="dxa"/>
            <w:shd w:val="clear" w:color="auto" w:fill="auto"/>
          </w:tcPr>
          <w:p w14:paraId="6453BB59" w14:textId="2A889AF9" w:rsidR="008F4894" w:rsidRPr="00DB11C1" w:rsidRDefault="00DB11C1" w:rsidP="00DB11C1">
            <w:pPr>
              <w:pStyle w:val="TableContents"/>
              <w:snapToGrid w:val="0"/>
              <w:jc w:val="center"/>
              <w:rPr>
                <w:b/>
                <w:bCs/>
              </w:rPr>
            </w:pPr>
            <w:r w:rsidRPr="00DB11C1">
              <w:rPr>
                <w:b/>
                <w:bCs/>
              </w:rPr>
              <w:t>Page no</w:t>
            </w:r>
          </w:p>
        </w:tc>
      </w:tr>
      <w:tr w:rsidR="008F4894" w14:paraId="6ECE2FF7" w14:textId="77777777" w:rsidTr="006E6895">
        <w:trPr>
          <w:trHeight w:val="281"/>
        </w:trPr>
        <w:tc>
          <w:tcPr>
            <w:tcW w:w="893" w:type="dxa"/>
            <w:shd w:val="clear" w:color="auto" w:fill="auto"/>
          </w:tcPr>
          <w:p w14:paraId="2613A316" w14:textId="77777777" w:rsidR="008F4894" w:rsidRDefault="008F4894" w:rsidP="00DB40D7">
            <w:pPr>
              <w:pStyle w:val="TableContents"/>
              <w:snapToGrid w:val="0"/>
            </w:pPr>
          </w:p>
        </w:tc>
        <w:tc>
          <w:tcPr>
            <w:tcW w:w="6637" w:type="dxa"/>
            <w:shd w:val="clear" w:color="auto" w:fill="auto"/>
          </w:tcPr>
          <w:p w14:paraId="5A6456C3" w14:textId="77777777" w:rsidR="008F4894" w:rsidRPr="00AF4986" w:rsidRDefault="008F4894" w:rsidP="00DB40D7">
            <w:pPr>
              <w:spacing w:line="360" w:lineRule="auto"/>
            </w:pPr>
            <w:r w:rsidRPr="00AF4986">
              <w:rPr>
                <w:b/>
              </w:rPr>
              <w:t>Chapter 1</w:t>
            </w:r>
          </w:p>
        </w:tc>
        <w:tc>
          <w:tcPr>
            <w:tcW w:w="1172" w:type="dxa"/>
            <w:shd w:val="clear" w:color="auto" w:fill="auto"/>
          </w:tcPr>
          <w:p w14:paraId="56615386" w14:textId="77777777" w:rsidR="008F4894" w:rsidRDefault="008F4894" w:rsidP="00DB40D7">
            <w:pPr>
              <w:pStyle w:val="TableContents"/>
              <w:snapToGrid w:val="0"/>
            </w:pPr>
          </w:p>
        </w:tc>
      </w:tr>
      <w:tr w:rsidR="00DC0F42" w14:paraId="6F727A72" w14:textId="77777777" w:rsidTr="006E6895">
        <w:trPr>
          <w:trHeight w:val="281"/>
        </w:trPr>
        <w:tc>
          <w:tcPr>
            <w:tcW w:w="893" w:type="dxa"/>
            <w:shd w:val="clear" w:color="auto" w:fill="auto"/>
          </w:tcPr>
          <w:p w14:paraId="4AD4F653" w14:textId="77777777" w:rsidR="00DC0F42" w:rsidRDefault="00DC0F42" w:rsidP="00DB40D7">
            <w:pPr>
              <w:pStyle w:val="TableContents"/>
              <w:snapToGrid w:val="0"/>
            </w:pPr>
          </w:p>
        </w:tc>
        <w:tc>
          <w:tcPr>
            <w:tcW w:w="6637" w:type="dxa"/>
            <w:shd w:val="clear" w:color="auto" w:fill="auto"/>
          </w:tcPr>
          <w:p w14:paraId="66FAAE0F" w14:textId="71990673" w:rsidR="00DC0F42" w:rsidRPr="00AF4986" w:rsidRDefault="00DC0F42" w:rsidP="00DB40D7">
            <w:pPr>
              <w:spacing w:line="360" w:lineRule="auto"/>
              <w:rPr>
                <w:b/>
              </w:rPr>
            </w:pPr>
            <w:r w:rsidRPr="00DB11C1">
              <w:rPr>
                <w:b/>
              </w:rPr>
              <w:t>I</w:t>
            </w:r>
            <w:r w:rsidRPr="00DB11C1">
              <w:rPr>
                <w:b/>
                <w:smallCaps/>
              </w:rPr>
              <w:t>ntroduction</w:t>
            </w:r>
          </w:p>
        </w:tc>
        <w:tc>
          <w:tcPr>
            <w:tcW w:w="1172" w:type="dxa"/>
            <w:shd w:val="clear" w:color="auto" w:fill="auto"/>
          </w:tcPr>
          <w:p w14:paraId="39F46278" w14:textId="77777777" w:rsidR="00DC0F42" w:rsidRDefault="00DC0F42" w:rsidP="00DB40D7">
            <w:pPr>
              <w:pStyle w:val="TableContents"/>
              <w:snapToGrid w:val="0"/>
            </w:pPr>
          </w:p>
        </w:tc>
      </w:tr>
      <w:tr w:rsidR="00DC0F42" w:rsidRPr="00181721" w14:paraId="7B582D10" w14:textId="77777777" w:rsidTr="006E6895">
        <w:trPr>
          <w:trHeight w:val="224"/>
        </w:trPr>
        <w:tc>
          <w:tcPr>
            <w:tcW w:w="893" w:type="dxa"/>
            <w:shd w:val="clear" w:color="auto" w:fill="auto"/>
          </w:tcPr>
          <w:p w14:paraId="36F37D03" w14:textId="77777777" w:rsidR="00DC0F42" w:rsidRPr="00181721" w:rsidRDefault="00DC0F42" w:rsidP="005A1999">
            <w:pPr>
              <w:pStyle w:val="TableContents"/>
              <w:snapToGrid w:val="0"/>
              <w:jc w:val="center"/>
            </w:pPr>
            <w:r w:rsidRPr="00181721">
              <w:t>1.1</w:t>
            </w:r>
          </w:p>
        </w:tc>
        <w:tc>
          <w:tcPr>
            <w:tcW w:w="6637" w:type="dxa"/>
            <w:shd w:val="clear" w:color="auto" w:fill="auto"/>
          </w:tcPr>
          <w:p w14:paraId="1233AF1D" w14:textId="00C5A7B7" w:rsidR="00DC0F42" w:rsidRPr="00181721" w:rsidRDefault="00DC0F42" w:rsidP="00DC0F42">
            <w:pPr>
              <w:spacing w:line="360" w:lineRule="auto"/>
            </w:pPr>
            <w:r w:rsidRPr="00181721">
              <w:t>Introduction to File Structures</w:t>
            </w:r>
          </w:p>
        </w:tc>
        <w:tc>
          <w:tcPr>
            <w:tcW w:w="1172" w:type="dxa"/>
            <w:shd w:val="clear" w:color="auto" w:fill="auto"/>
          </w:tcPr>
          <w:p w14:paraId="63D19BF0" w14:textId="77777777" w:rsidR="00DC0F42" w:rsidRPr="005A1999" w:rsidRDefault="00DC0F42" w:rsidP="005A1999">
            <w:pPr>
              <w:pStyle w:val="TableContents"/>
              <w:snapToGrid w:val="0"/>
              <w:jc w:val="center"/>
            </w:pPr>
            <w:r w:rsidRPr="005A1999">
              <w:t>1-1</w:t>
            </w:r>
          </w:p>
        </w:tc>
      </w:tr>
      <w:tr w:rsidR="008F4894" w14:paraId="3FB499F3" w14:textId="77777777" w:rsidTr="006E6895">
        <w:trPr>
          <w:trHeight w:val="415"/>
        </w:trPr>
        <w:tc>
          <w:tcPr>
            <w:tcW w:w="893" w:type="dxa"/>
            <w:shd w:val="clear" w:color="auto" w:fill="auto"/>
          </w:tcPr>
          <w:p w14:paraId="7CC8E99B" w14:textId="1F362CF2" w:rsidR="008F4894" w:rsidRPr="00181721" w:rsidRDefault="000957F9" w:rsidP="005A1999">
            <w:pPr>
              <w:pStyle w:val="TableContents"/>
              <w:snapToGrid w:val="0"/>
              <w:jc w:val="center"/>
            </w:pPr>
            <w:r w:rsidRPr="00181721">
              <w:t>1.2</w:t>
            </w:r>
          </w:p>
        </w:tc>
        <w:tc>
          <w:tcPr>
            <w:tcW w:w="6637" w:type="dxa"/>
            <w:shd w:val="clear" w:color="auto" w:fill="auto"/>
          </w:tcPr>
          <w:p w14:paraId="42B6D2D9" w14:textId="28F3B7F9" w:rsidR="008F4894" w:rsidRPr="00181721" w:rsidRDefault="000957F9" w:rsidP="00DC0F42">
            <w:pPr>
              <w:spacing w:line="240" w:lineRule="auto"/>
            </w:pPr>
            <w:r w:rsidRPr="00181721">
              <w:t>Introduction to File System</w:t>
            </w:r>
          </w:p>
        </w:tc>
        <w:tc>
          <w:tcPr>
            <w:tcW w:w="1172" w:type="dxa"/>
            <w:shd w:val="clear" w:color="auto" w:fill="auto"/>
          </w:tcPr>
          <w:p w14:paraId="7AC3AC44" w14:textId="48A2AE21" w:rsidR="008F4894" w:rsidRPr="005A1999" w:rsidRDefault="000957F9" w:rsidP="005A1999">
            <w:pPr>
              <w:pStyle w:val="TableContents"/>
              <w:snapToGrid w:val="0"/>
              <w:jc w:val="center"/>
            </w:pPr>
            <w:r w:rsidRPr="005A1999">
              <w:t>1-1</w:t>
            </w:r>
          </w:p>
        </w:tc>
      </w:tr>
      <w:tr w:rsidR="008F4894" w14:paraId="747BF731" w14:textId="77777777" w:rsidTr="006E6895">
        <w:trPr>
          <w:trHeight w:val="295"/>
        </w:trPr>
        <w:tc>
          <w:tcPr>
            <w:tcW w:w="893" w:type="dxa"/>
            <w:shd w:val="clear" w:color="auto" w:fill="auto"/>
          </w:tcPr>
          <w:p w14:paraId="0E82D2D3" w14:textId="46EB03AD" w:rsidR="008F4894" w:rsidRPr="00181721" w:rsidRDefault="000957F9" w:rsidP="005A1999">
            <w:pPr>
              <w:pStyle w:val="TableContents"/>
              <w:snapToGrid w:val="0"/>
              <w:jc w:val="center"/>
            </w:pPr>
            <w:r w:rsidRPr="00181721">
              <w:t>1.3</w:t>
            </w:r>
          </w:p>
        </w:tc>
        <w:tc>
          <w:tcPr>
            <w:tcW w:w="6637" w:type="dxa"/>
            <w:shd w:val="clear" w:color="auto" w:fill="auto"/>
          </w:tcPr>
          <w:p w14:paraId="4BDEB06F" w14:textId="2DD2EAB6" w:rsidR="00DC0F42" w:rsidRPr="00DC0F42" w:rsidRDefault="000957F9" w:rsidP="00DC0F42">
            <w:pPr>
              <w:spacing w:line="240" w:lineRule="auto"/>
              <w:rPr>
                <w:rFonts w:eastAsia="Times New Roman"/>
                <w:color w:val="333333"/>
                <w:lang w:eastAsia="en-IN"/>
              </w:rPr>
            </w:pPr>
            <w:r w:rsidRPr="00181721">
              <w:t xml:space="preserve">Introduction to </w:t>
            </w:r>
            <w:r w:rsidRPr="00181721">
              <w:rPr>
                <w:rFonts w:eastAsia="Times New Roman"/>
                <w:color w:val="333333"/>
                <w:lang w:eastAsia="en-IN"/>
              </w:rPr>
              <w:t>Simple Record Structure</w:t>
            </w:r>
          </w:p>
        </w:tc>
        <w:tc>
          <w:tcPr>
            <w:tcW w:w="1172" w:type="dxa"/>
            <w:shd w:val="clear" w:color="auto" w:fill="auto"/>
          </w:tcPr>
          <w:p w14:paraId="39236C9D" w14:textId="38FA35D5" w:rsidR="008F4894" w:rsidRPr="005A1999" w:rsidRDefault="000957F9" w:rsidP="005A1999">
            <w:pPr>
              <w:pStyle w:val="TableContents"/>
              <w:snapToGrid w:val="0"/>
              <w:jc w:val="center"/>
            </w:pPr>
            <w:r w:rsidRPr="005A1999">
              <w:t>1-2</w:t>
            </w:r>
          </w:p>
          <w:p w14:paraId="1F0A9828" w14:textId="77777777" w:rsidR="008F4894" w:rsidRPr="005A1999" w:rsidRDefault="008F4894" w:rsidP="005A1999">
            <w:pPr>
              <w:pStyle w:val="TableContents"/>
              <w:snapToGrid w:val="0"/>
              <w:jc w:val="center"/>
            </w:pPr>
          </w:p>
        </w:tc>
      </w:tr>
      <w:tr w:rsidR="008F4894" w14:paraId="71060D0D" w14:textId="77777777" w:rsidTr="006E6895">
        <w:trPr>
          <w:trHeight w:val="78"/>
        </w:trPr>
        <w:tc>
          <w:tcPr>
            <w:tcW w:w="893" w:type="dxa"/>
            <w:shd w:val="clear" w:color="auto" w:fill="auto"/>
          </w:tcPr>
          <w:p w14:paraId="52C709A3" w14:textId="2C86556A" w:rsidR="008F4894" w:rsidRPr="00181721" w:rsidRDefault="000957F9" w:rsidP="005A1999">
            <w:pPr>
              <w:pStyle w:val="TableContents"/>
              <w:snapToGrid w:val="0"/>
              <w:jc w:val="center"/>
            </w:pPr>
            <w:r w:rsidRPr="00181721">
              <w:t>1.4</w:t>
            </w:r>
          </w:p>
        </w:tc>
        <w:tc>
          <w:tcPr>
            <w:tcW w:w="6637" w:type="dxa"/>
            <w:shd w:val="clear" w:color="auto" w:fill="auto"/>
          </w:tcPr>
          <w:p w14:paraId="38C98F5A" w14:textId="7CB92779" w:rsidR="008F4894" w:rsidRPr="00181721" w:rsidRDefault="000957F9" w:rsidP="00DC0F42">
            <w:pPr>
              <w:spacing w:line="240" w:lineRule="auto"/>
            </w:pPr>
            <w:r w:rsidRPr="00181721">
              <w:t>Introduction to Sales Management System</w:t>
            </w:r>
          </w:p>
        </w:tc>
        <w:tc>
          <w:tcPr>
            <w:tcW w:w="1172" w:type="dxa"/>
            <w:shd w:val="clear" w:color="auto" w:fill="auto"/>
          </w:tcPr>
          <w:p w14:paraId="278D4112" w14:textId="4AE47E25" w:rsidR="008F4894" w:rsidRPr="005A1999" w:rsidRDefault="000957F9" w:rsidP="005A1999">
            <w:pPr>
              <w:pStyle w:val="TableContents"/>
              <w:snapToGrid w:val="0"/>
              <w:jc w:val="center"/>
            </w:pPr>
            <w:r w:rsidRPr="005A1999">
              <w:t>2-2</w:t>
            </w:r>
          </w:p>
        </w:tc>
      </w:tr>
      <w:tr w:rsidR="008F4894" w14:paraId="0C241C6A" w14:textId="77777777" w:rsidTr="006E6895">
        <w:trPr>
          <w:trHeight w:val="415"/>
        </w:trPr>
        <w:tc>
          <w:tcPr>
            <w:tcW w:w="893" w:type="dxa"/>
            <w:shd w:val="clear" w:color="auto" w:fill="auto"/>
          </w:tcPr>
          <w:p w14:paraId="102FB0CC" w14:textId="157A2E81" w:rsidR="008F4894" w:rsidRPr="00181721" w:rsidRDefault="000957F9" w:rsidP="005A1999">
            <w:pPr>
              <w:pStyle w:val="TableContents"/>
              <w:snapToGrid w:val="0"/>
              <w:jc w:val="center"/>
            </w:pPr>
            <w:r w:rsidRPr="00181721">
              <w:t>1.5</w:t>
            </w:r>
          </w:p>
        </w:tc>
        <w:tc>
          <w:tcPr>
            <w:tcW w:w="6637" w:type="dxa"/>
            <w:shd w:val="clear" w:color="auto" w:fill="auto"/>
          </w:tcPr>
          <w:p w14:paraId="109E4C5E" w14:textId="6A94D1C0" w:rsidR="008F4894" w:rsidRPr="00181721" w:rsidRDefault="000957F9" w:rsidP="00181721">
            <w:pPr>
              <w:spacing w:line="360" w:lineRule="auto"/>
            </w:pPr>
            <w:r w:rsidRPr="00181721">
              <w:t>Introduction to Python</w:t>
            </w:r>
          </w:p>
        </w:tc>
        <w:tc>
          <w:tcPr>
            <w:tcW w:w="1172" w:type="dxa"/>
            <w:shd w:val="clear" w:color="auto" w:fill="auto"/>
          </w:tcPr>
          <w:p w14:paraId="23E465DA" w14:textId="5DD9159C" w:rsidR="008F4894" w:rsidRPr="005A1999" w:rsidRDefault="000957F9" w:rsidP="005A1999">
            <w:pPr>
              <w:pStyle w:val="TableContents"/>
              <w:snapToGrid w:val="0"/>
              <w:jc w:val="center"/>
            </w:pPr>
            <w:r w:rsidRPr="005A1999">
              <w:t>2-2</w:t>
            </w:r>
          </w:p>
        </w:tc>
      </w:tr>
      <w:tr w:rsidR="008F4894" w14:paraId="5E6252D9" w14:textId="77777777" w:rsidTr="006E6895">
        <w:trPr>
          <w:trHeight w:val="289"/>
        </w:trPr>
        <w:tc>
          <w:tcPr>
            <w:tcW w:w="893" w:type="dxa"/>
            <w:shd w:val="clear" w:color="auto" w:fill="auto"/>
          </w:tcPr>
          <w:p w14:paraId="6062B52B" w14:textId="77777777" w:rsidR="008F4894" w:rsidRDefault="008F4894" w:rsidP="005A1999">
            <w:pPr>
              <w:pStyle w:val="TableContents"/>
              <w:snapToGrid w:val="0"/>
              <w:jc w:val="center"/>
            </w:pPr>
          </w:p>
        </w:tc>
        <w:tc>
          <w:tcPr>
            <w:tcW w:w="6637" w:type="dxa"/>
            <w:shd w:val="clear" w:color="auto" w:fill="auto"/>
          </w:tcPr>
          <w:p w14:paraId="45CD2855" w14:textId="77777777" w:rsidR="008F4894" w:rsidRPr="00AF4986" w:rsidRDefault="008F4894" w:rsidP="00DB40D7">
            <w:pPr>
              <w:spacing w:line="360" w:lineRule="auto"/>
            </w:pPr>
            <w:r w:rsidRPr="00AF4986">
              <w:rPr>
                <w:b/>
              </w:rPr>
              <w:t>Chapter 2</w:t>
            </w:r>
          </w:p>
        </w:tc>
        <w:tc>
          <w:tcPr>
            <w:tcW w:w="1172" w:type="dxa"/>
            <w:shd w:val="clear" w:color="auto" w:fill="auto"/>
          </w:tcPr>
          <w:p w14:paraId="6A912C6D" w14:textId="77777777" w:rsidR="008F4894" w:rsidRPr="005A1999" w:rsidRDefault="008F4894" w:rsidP="005A1999">
            <w:pPr>
              <w:pStyle w:val="TableContents"/>
              <w:snapToGrid w:val="0"/>
              <w:jc w:val="center"/>
            </w:pPr>
          </w:p>
        </w:tc>
      </w:tr>
      <w:tr w:rsidR="008F4894" w14:paraId="72713918" w14:textId="77777777" w:rsidTr="006E6895">
        <w:trPr>
          <w:trHeight w:val="198"/>
        </w:trPr>
        <w:tc>
          <w:tcPr>
            <w:tcW w:w="893" w:type="dxa"/>
            <w:shd w:val="clear" w:color="auto" w:fill="auto"/>
          </w:tcPr>
          <w:p w14:paraId="7D113555" w14:textId="77777777" w:rsidR="008F4894" w:rsidRDefault="008F4894" w:rsidP="005A1999">
            <w:pPr>
              <w:pStyle w:val="TableContents"/>
              <w:snapToGrid w:val="0"/>
              <w:jc w:val="center"/>
            </w:pPr>
          </w:p>
        </w:tc>
        <w:tc>
          <w:tcPr>
            <w:tcW w:w="6637" w:type="dxa"/>
            <w:shd w:val="clear" w:color="auto" w:fill="auto"/>
          </w:tcPr>
          <w:p w14:paraId="1837EA4E" w14:textId="77777777" w:rsidR="008F4894" w:rsidRPr="00181721" w:rsidRDefault="008F4894" w:rsidP="00181721">
            <w:pPr>
              <w:suppressAutoHyphens w:val="0"/>
              <w:spacing w:line="360" w:lineRule="auto"/>
              <w:rPr>
                <w:b/>
                <w:bCs/>
                <w:smallCaps/>
              </w:rPr>
            </w:pPr>
            <w:r w:rsidRPr="00181721">
              <w:rPr>
                <w:b/>
                <w:bCs/>
                <w:smallCaps/>
              </w:rPr>
              <w:t>Design</w:t>
            </w:r>
          </w:p>
        </w:tc>
        <w:tc>
          <w:tcPr>
            <w:tcW w:w="1172" w:type="dxa"/>
            <w:shd w:val="clear" w:color="auto" w:fill="auto"/>
          </w:tcPr>
          <w:p w14:paraId="34245F85" w14:textId="77777777" w:rsidR="008F4894" w:rsidRPr="005A1999" w:rsidRDefault="008F4894" w:rsidP="005A1999">
            <w:pPr>
              <w:pStyle w:val="TableContents"/>
              <w:snapToGrid w:val="0"/>
              <w:jc w:val="center"/>
            </w:pPr>
          </w:p>
        </w:tc>
      </w:tr>
      <w:tr w:rsidR="008F4894" w14:paraId="0DEE4C31" w14:textId="77777777" w:rsidTr="006E6895">
        <w:trPr>
          <w:trHeight w:val="415"/>
        </w:trPr>
        <w:tc>
          <w:tcPr>
            <w:tcW w:w="893" w:type="dxa"/>
            <w:shd w:val="clear" w:color="auto" w:fill="auto"/>
          </w:tcPr>
          <w:p w14:paraId="7CA84E5E" w14:textId="308D0553" w:rsidR="008F4894" w:rsidRDefault="00181721" w:rsidP="005A1999">
            <w:pPr>
              <w:pStyle w:val="TableContents"/>
              <w:snapToGrid w:val="0"/>
              <w:jc w:val="center"/>
            </w:pPr>
            <w:r>
              <w:t>2.1</w:t>
            </w:r>
          </w:p>
        </w:tc>
        <w:tc>
          <w:tcPr>
            <w:tcW w:w="6637" w:type="dxa"/>
            <w:shd w:val="clear" w:color="auto" w:fill="auto"/>
          </w:tcPr>
          <w:p w14:paraId="5FD367B4" w14:textId="4B1A3526" w:rsidR="008F4894" w:rsidRPr="00181721" w:rsidRDefault="00181721" w:rsidP="00181721">
            <w:pPr>
              <w:spacing w:line="360" w:lineRule="auto"/>
            </w:pPr>
            <w:r w:rsidRPr="00181721">
              <w:rPr>
                <w:color w:val="auto"/>
              </w:rPr>
              <w:t>Domain Understanding</w:t>
            </w:r>
          </w:p>
        </w:tc>
        <w:tc>
          <w:tcPr>
            <w:tcW w:w="1172" w:type="dxa"/>
            <w:shd w:val="clear" w:color="auto" w:fill="auto"/>
          </w:tcPr>
          <w:p w14:paraId="4C3E5276" w14:textId="0160857E" w:rsidR="008F4894" w:rsidRPr="005A1999" w:rsidRDefault="00181721" w:rsidP="005A1999">
            <w:pPr>
              <w:pStyle w:val="TableContents"/>
              <w:snapToGrid w:val="0"/>
              <w:jc w:val="center"/>
            </w:pPr>
            <w:r w:rsidRPr="005A1999">
              <w:t>3-3</w:t>
            </w:r>
          </w:p>
        </w:tc>
      </w:tr>
      <w:tr w:rsidR="00181721" w14:paraId="478BC77D" w14:textId="77777777" w:rsidTr="006E6895">
        <w:trPr>
          <w:trHeight w:val="415"/>
        </w:trPr>
        <w:tc>
          <w:tcPr>
            <w:tcW w:w="893" w:type="dxa"/>
            <w:shd w:val="clear" w:color="auto" w:fill="auto"/>
          </w:tcPr>
          <w:p w14:paraId="33A976CA" w14:textId="43CCFC0C" w:rsidR="00181721" w:rsidRDefault="00181721" w:rsidP="005A1999">
            <w:pPr>
              <w:pStyle w:val="TableContents"/>
              <w:snapToGrid w:val="0"/>
              <w:jc w:val="center"/>
            </w:pPr>
            <w:r>
              <w:t>2.2</w:t>
            </w:r>
          </w:p>
        </w:tc>
        <w:tc>
          <w:tcPr>
            <w:tcW w:w="6637" w:type="dxa"/>
            <w:shd w:val="clear" w:color="auto" w:fill="auto"/>
          </w:tcPr>
          <w:p w14:paraId="073EE4A6" w14:textId="56BEE027" w:rsidR="00181721" w:rsidRPr="00181721" w:rsidRDefault="00181721" w:rsidP="00181721">
            <w:pPr>
              <w:spacing w:line="360" w:lineRule="auto"/>
              <w:rPr>
                <w:color w:val="auto"/>
              </w:rPr>
            </w:pPr>
            <w:r w:rsidRPr="00181721">
              <w:t>Time Analysis</w:t>
            </w:r>
          </w:p>
        </w:tc>
        <w:tc>
          <w:tcPr>
            <w:tcW w:w="1172" w:type="dxa"/>
            <w:shd w:val="clear" w:color="auto" w:fill="auto"/>
          </w:tcPr>
          <w:p w14:paraId="12D66FCD" w14:textId="7807919F" w:rsidR="00181721" w:rsidRPr="005A1999" w:rsidRDefault="00181721" w:rsidP="005A1999">
            <w:pPr>
              <w:pStyle w:val="TableContents"/>
              <w:snapToGrid w:val="0"/>
              <w:jc w:val="center"/>
            </w:pPr>
            <w:r w:rsidRPr="005A1999">
              <w:t>3-3</w:t>
            </w:r>
          </w:p>
        </w:tc>
      </w:tr>
      <w:tr w:rsidR="008F4894" w14:paraId="4BA37670" w14:textId="77777777" w:rsidTr="006E6895">
        <w:trPr>
          <w:trHeight w:val="415"/>
        </w:trPr>
        <w:tc>
          <w:tcPr>
            <w:tcW w:w="893" w:type="dxa"/>
            <w:shd w:val="clear" w:color="auto" w:fill="auto"/>
          </w:tcPr>
          <w:p w14:paraId="09EDA6AE" w14:textId="6C261A60" w:rsidR="008F4894" w:rsidRDefault="00181721" w:rsidP="005A1999">
            <w:pPr>
              <w:pStyle w:val="TableContents"/>
              <w:snapToGrid w:val="0"/>
              <w:jc w:val="center"/>
            </w:pPr>
            <w:r>
              <w:t>2.3</w:t>
            </w:r>
          </w:p>
        </w:tc>
        <w:tc>
          <w:tcPr>
            <w:tcW w:w="6637" w:type="dxa"/>
            <w:shd w:val="clear" w:color="auto" w:fill="auto"/>
          </w:tcPr>
          <w:p w14:paraId="7D20217F" w14:textId="5E9E40A7" w:rsidR="008F4894" w:rsidRPr="00181721" w:rsidRDefault="00181721" w:rsidP="00181721">
            <w:pPr>
              <w:spacing w:line="360" w:lineRule="auto"/>
              <w:rPr>
                <w:smallCaps/>
              </w:rPr>
            </w:pPr>
            <w:r w:rsidRPr="00181721">
              <w:rPr>
                <w:color w:val="auto"/>
              </w:rPr>
              <w:t>Hardware Requirement and Software Requirement</w:t>
            </w:r>
          </w:p>
        </w:tc>
        <w:tc>
          <w:tcPr>
            <w:tcW w:w="1172" w:type="dxa"/>
            <w:shd w:val="clear" w:color="auto" w:fill="auto"/>
          </w:tcPr>
          <w:p w14:paraId="54B1FF7E" w14:textId="323B3694" w:rsidR="008F4894" w:rsidRPr="005A1999" w:rsidRDefault="00181721" w:rsidP="005A1999">
            <w:pPr>
              <w:pStyle w:val="TableContents"/>
              <w:snapToGrid w:val="0"/>
              <w:jc w:val="center"/>
            </w:pPr>
            <w:r w:rsidRPr="005A1999">
              <w:t>3-4</w:t>
            </w:r>
          </w:p>
        </w:tc>
      </w:tr>
      <w:tr w:rsidR="008F4894" w14:paraId="31B13F5E" w14:textId="77777777" w:rsidTr="006E6895">
        <w:trPr>
          <w:trHeight w:val="415"/>
        </w:trPr>
        <w:tc>
          <w:tcPr>
            <w:tcW w:w="893" w:type="dxa"/>
            <w:shd w:val="clear" w:color="auto" w:fill="auto"/>
          </w:tcPr>
          <w:p w14:paraId="59039595" w14:textId="77777777" w:rsidR="008F4894" w:rsidRDefault="008F4894" w:rsidP="005A1999">
            <w:pPr>
              <w:pStyle w:val="TableContents"/>
              <w:snapToGrid w:val="0"/>
              <w:jc w:val="center"/>
            </w:pPr>
          </w:p>
        </w:tc>
        <w:tc>
          <w:tcPr>
            <w:tcW w:w="6637" w:type="dxa"/>
            <w:shd w:val="clear" w:color="auto" w:fill="auto"/>
          </w:tcPr>
          <w:p w14:paraId="798E485F" w14:textId="77777777" w:rsidR="008F4894" w:rsidRPr="00AF4986" w:rsidRDefault="008F4894" w:rsidP="00DB40D7">
            <w:pPr>
              <w:spacing w:line="360" w:lineRule="auto"/>
            </w:pPr>
            <w:r w:rsidRPr="00AF4986">
              <w:rPr>
                <w:b/>
              </w:rPr>
              <w:t>Chapter 3</w:t>
            </w:r>
          </w:p>
        </w:tc>
        <w:tc>
          <w:tcPr>
            <w:tcW w:w="1172" w:type="dxa"/>
            <w:shd w:val="clear" w:color="auto" w:fill="auto"/>
          </w:tcPr>
          <w:p w14:paraId="627B5D25" w14:textId="77777777" w:rsidR="008F4894" w:rsidRPr="005A1999" w:rsidRDefault="008F4894" w:rsidP="005A1999">
            <w:pPr>
              <w:pStyle w:val="TableContents"/>
              <w:snapToGrid w:val="0"/>
              <w:jc w:val="center"/>
            </w:pPr>
          </w:p>
        </w:tc>
      </w:tr>
      <w:tr w:rsidR="008F4894" w14:paraId="0FDCBF7C" w14:textId="77777777" w:rsidTr="006E6895">
        <w:trPr>
          <w:trHeight w:val="415"/>
        </w:trPr>
        <w:tc>
          <w:tcPr>
            <w:tcW w:w="893" w:type="dxa"/>
            <w:shd w:val="clear" w:color="auto" w:fill="auto"/>
          </w:tcPr>
          <w:p w14:paraId="77D8B457" w14:textId="77777777" w:rsidR="008F4894" w:rsidRDefault="008F4894" w:rsidP="005A1999">
            <w:pPr>
              <w:pStyle w:val="TableContents"/>
              <w:snapToGrid w:val="0"/>
              <w:jc w:val="center"/>
            </w:pPr>
          </w:p>
        </w:tc>
        <w:tc>
          <w:tcPr>
            <w:tcW w:w="6637" w:type="dxa"/>
            <w:shd w:val="clear" w:color="auto" w:fill="auto"/>
          </w:tcPr>
          <w:p w14:paraId="4F8B5A7A" w14:textId="77777777" w:rsidR="008F4894" w:rsidRPr="00AF4986" w:rsidRDefault="008F4894" w:rsidP="00DB40D7">
            <w:pPr>
              <w:pStyle w:val="ListParagraph"/>
              <w:numPr>
                <w:ilvl w:val="0"/>
                <w:numId w:val="9"/>
              </w:numPr>
              <w:suppressAutoHyphens w:val="0"/>
              <w:spacing w:line="360" w:lineRule="auto"/>
              <w:rPr>
                <w:b/>
              </w:rPr>
            </w:pPr>
            <w:r>
              <w:rPr>
                <w:b/>
                <w:smallCaps/>
              </w:rPr>
              <w:t>Implementation</w:t>
            </w:r>
          </w:p>
        </w:tc>
        <w:tc>
          <w:tcPr>
            <w:tcW w:w="1172" w:type="dxa"/>
            <w:shd w:val="clear" w:color="auto" w:fill="auto"/>
          </w:tcPr>
          <w:p w14:paraId="301AD150" w14:textId="77777777" w:rsidR="008F4894" w:rsidRPr="005A1999" w:rsidRDefault="008F4894" w:rsidP="005A1999">
            <w:pPr>
              <w:pStyle w:val="TableContents"/>
              <w:snapToGrid w:val="0"/>
              <w:jc w:val="center"/>
            </w:pPr>
          </w:p>
        </w:tc>
      </w:tr>
      <w:tr w:rsidR="008F4894" w14:paraId="77B08C84" w14:textId="77777777" w:rsidTr="006E6895">
        <w:trPr>
          <w:trHeight w:val="415"/>
        </w:trPr>
        <w:tc>
          <w:tcPr>
            <w:tcW w:w="893" w:type="dxa"/>
            <w:shd w:val="clear" w:color="auto" w:fill="auto"/>
          </w:tcPr>
          <w:p w14:paraId="22AAAE39" w14:textId="258FBAC3" w:rsidR="008F4894" w:rsidRDefault="00181721" w:rsidP="005A1999">
            <w:pPr>
              <w:pStyle w:val="TableContents"/>
              <w:snapToGrid w:val="0"/>
              <w:jc w:val="center"/>
            </w:pPr>
            <w:r>
              <w:t>3.1</w:t>
            </w:r>
          </w:p>
        </w:tc>
        <w:tc>
          <w:tcPr>
            <w:tcW w:w="6637" w:type="dxa"/>
            <w:shd w:val="clear" w:color="auto" w:fill="auto"/>
          </w:tcPr>
          <w:p w14:paraId="08EA80B3" w14:textId="1BB29DA5" w:rsidR="008F4894" w:rsidRPr="00DC0F42" w:rsidRDefault="00181721" w:rsidP="00DC0F42">
            <w:pPr>
              <w:spacing w:line="360" w:lineRule="auto"/>
              <w:rPr>
                <w:bCs/>
                <w:smallCaps/>
              </w:rPr>
            </w:pPr>
            <w:r w:rsidRPr="00DC0F42">
              <w:rPr>
                <w:bCs/>
              </w:rPr>
              <w:t xml:space="preserve">Algorithm to Write </w:t>
            </w:r>
            <w:r w:rsidR="00DC0F42">
              <w:rPr>
                <w:bCs/>
              </w:rPr>
              <w:t>t</w:t>
            </w:r>
            <w:r w:rsidRPr="00DC0F42">
              <w:rPr>
                <w:bCs/>
              </w:rPr>
              <w:t xml:space="preserve">he Record </w:t>
            </w:r>
            <w:r w:rsidR="00DC0F42">
              <w:rPr>
                <w:bCs/>
              </w:rPr>
              <w:t>i</w:t>
            </w:r>
            <w:r w:rsidRPr="00DC0F42">
              <w:rPr>
                <w:bCs/>
              </w:rPr>
              <w:t>nto File</w:t>
            </w:r>
          </w:p>
        </w:tc>
        <w:tc>
          <w:tcPr>
            <w:tcW w:w="1172" w:type="dxa"/>
            <w:shd w:val="clear" w:color="auto" w:fill="auto"/>
          </w:tcPr>
          <w:p w14:paraId="27580B27" w14:textId="4EBA1856" w:rsidR="008F4894" w:rsidRPr="005A1999" w:rsidRDefault="00B854D0" w:rsidP="005A1999">
            <w:pPr>
              <w:pStyle w:val="TableContents"/>
              <w:snapToGrid w:val="0"/>
              <w:jc w:val="center"/>
            </w:pPr>
            <w:r w:rsidRPr="005A1999">
              <w:t>5-6</w:t>
            </w:r>
          </w:p>
        </w:tc>
      </w:tr>
      <w:tr w:rsidR="008F4894" w14:paraId="12595486" w14:textId="77777777" w:rsidTr="006E6895">
        <w:trPr>
          <w:trHeight w:val="415"/>
        </w:trPr>
        <w:tc>
          <w:tcPr>
            <w:tcW w:w="893" w:type="dxa"/>
            <w:shd w:val="clear" w:color="auto" w:fill="auto"/>
          </w:tcPr>
          <w:p w14:paraId="4B0B8A61" w14:textId="33DE2509" w:rsidR="008F4894" w:rsidRDefault="00DC0F42" w:rsidP="005A1999">
            <w:pPr>
              <w:pStyle w:val="TableContents"/>
              <w:snapToGrid w:val="0"/>
              <w:jc w:val="center"/>
            </w:pPr>
            <w:r>
              <w:t>3.2</w:t>
            </w:r>
          </w:p>
        </w:tc>
        <w:tc>
          <w:tcPr>
            <w:tcW w:w="6637" w:type="dxa"/>
            <w:shd w:val="clear" w:color="auto" w:fill="auto"/>
          </w:tcPr>
          <w:p w14:paraId="14C890C5" w14:textId="3BA7B6AA" w:rsidR="008F4894" w:rsidRPr="00DC0F42" w:rsidRDefault="00181721" w:rsidP="00DC0F42">
            <w:pPr>
              <w:spacing w:line="360" w:lineRule="auto"/>
              <w:rPr>
                <w:bCs/>
              </w:rPr>
            </w:pPr>
            <w:r w:rsidRPr="00DC0F42">
              <w:rPr>
                <w:bCs/>
              </w:rPr>
              <w:t xml:space="preserve">Algorithm </w:t>
            </w:r>
            <w:r w:rsidR="00DC0F42">
              <w:rPr>
                <w:bCs/>
              </w:rPr>
              <w:t>t</w:t>
            </w:r>
            <w:r w:rsidRPr="00DC0F42">
              <w:rPr>
                <w:bCs/>
              </w:rPr>
              <w:t xml:space="preserve">o Read </w:t>
            </w:r>
            <w:r w:rsidR="00DC0F42">
              <w:rPr>
                <w:bCs/>
              </w:rPr>
              <w:t>t</w:t>
            </w:r>
            <w:r w:rsidRPr="00DC0F42">
              <w:rPr>
                <w:bCs/>
              </w:rPr>
              <w:t>he Record Form File:</w:t>
            </w:r>
          </w:p>
        </w:tc>
        <w:tc>
          <w:tcPr>
            <w:tcW w:w="1172" w:type="dxa"/>
            <w:shd w:val="clear" w:color="auto" w:fill="auto"/>
          </w:tcPr>
          <w:p w14:paraId="6D668DC3" w14:textId="2C04961A" w:rsidR="008F4894" w:rsidRPr="005A1999" w:rsidRDefault="00B854D0" w:rsidP="005A1999">
            <w:pPr>
              <w:pStyle w:val="TableContents"/>
              <w:snapToGrid w:val="0"/>
              <w:jc w:val="center"/>
            </w:pPr>
            <w:r w:rsidRPr="005A1999">
              <w:t>7-7</w:t>
            </w:r>
          </w:p>
        </w:tc>
      </w:tr>
      <w:tr w:rsidR="008F4894" w14:paraId="36DDAF7F" w14:textId="77777777" w:rsidTr="006E6895">
        <w:trPr>
          <w:trHeight w:val="415"/>
        </w:trPr>
        <w:tc>
          <w:tcPr>
            <w:tcW w:w="893" w:type="dxa"/>
            <w:shd w:val="clear" w:color="auto" w:fill="auto"/>
          </w:tcPr>
          <w:p w14:paraId="080C54B3" w14:textId="5EB1C613" w:rsidR="008F4894" w:rsidRDefault="00DC0F42" w:rsidP="005A1999">
            <w:pPr>
              <w:pStyle w:val="TableContents"/>
              <w:snapToGrid w:val="0"/>
              <w:jc w:val="center"/>
            </w:pPr>
            <w:r>
              <w:t>3.3</w:t>
            </w:r>
          </w:p>
        </w:tc>
        <w:tc>
          <w:tcPr>
            <w:tcW w:w="6637" w:type="dxa"/>
            <w:shd w:val="clear" w:color="auto" w:fill="auto"/>
          </w:tcPr>
          <w:p w14:paraId="5C1A1D75" w14:textId="741D0BC5" w:rsidR="008F4894" w:rsidRPr="00DC0F42" w:rsidRDefault="00DC0F42" w:rsidP="00DC0F42">
            <w:pPr>
              <w:spacing w:line="360" w:lineRule="auto"/>
              <w:rPr>
                <w:bCs/>
                <w:smallCaps/>
              </w:rPr>
            </w:pPr>
            <w:r w:rsidRPr="00DC0F42">
              <w:rPr>
                <w:bCs/>
              </w:rPr>
              <w:t xml:space="preserve">Algorithm </w:t>
            </w:r>
            <w:r>
              <w:rPr>
                <w:bCs/>
              </w:rPr>
              <w:t>t</w:t>
            </w:r>
            <w:r w:rsidRPr="00DC0F42">
              <w:rPr>
                <w:bCs/>
              </w:rPr>
              <w:t>o Search Based no Primary Index</w:t>
            </w:r>
          </w:p>
        </w:tc>
        <w:tc>
          <w:tcPr>
            <w:tcW w:w="1172" w:type="dxa"/>
            <w:shd w:val="clear" w:color="auto" w:fill="auto"/>
          </w:tcPr>
          <w:p w14:paraId="70E907D0" w14:textId="3122B0D0" w:rsidR="008F4894" w:rsidRPr="005A1999" w:rsidRDefault="00B854D0" w:rsidP="005A1999">
            <w:pPr>
              <w:pStyle w:val="TableContents"/>
              <w:snapToGrid w:val="0"/>
              <w:jc w:val="center"/>
            </w:pPr>
            <w:r w:rsidRPr="005A1999">
              <w:t>7-8</w:t>
            </w:r>
          </w:p>
        </w:tc>
      </w:tr>
      <w:tr w:rsidR="00DC0F42" w14:paraId="617DB8A2" w14:textId="77777777" w:rsidTr="006E6895">
        <w:trPr>
          <w:trHeight w:val="415"/>
        </w:trPr>
        <w:tc>
          <w:tcPr>
            <w:tcW w:w="893" w:type="dxa"/>
            <w:shd w:val="clear" w:color="auto" w:fill="auto"/>
          </w:tcPr>
          <w:p w14:paraId="51425FD2" w14:textId="020F7AF2" w:rsidR="00DC0F42" w:rsidRDefault="00DC0F42" w:rsidP="005A1999">
            <w:pPr>
              <w:pStyle w:val="TableContents"/>
              <w:snapToGrid w:val="0"/>
              <w:jc w:val="center"/>
            </w:pPr>
            <w:r>
              <w:t>3.4</w:t>
            </w:r>
          </w:p>
        </w:tc>
        <w:tc>
          <w:tcPr>
            <w:tcW w:w="6637" w:type="dxa"/>
            <w:shd w:val="clear" w:color="auto" w:fill="auto"/>
          </w:tcPr>
          <w:p w14:paraId="7A62EC94" w14:textId="6A9E0413" w:rsidR="00DC0F42" w:rsidRPr="00DC0F42" w:rsidRDefault="00DC0F42" w:rsidP="00DC0F42">
            <w:pPr>
              <w:spacing w:line="360" w:lineRule="auto"/>
              <w:rPr>
                <w:bCs/>
              </w:rPr>
            </w:pPr>
            <w:r w:rsidRPr="00DC0F42">
              <w:rPr>
                <w:bCs/>
              </w:rPr>
              <w:t>Algorithm to Search Based no Secondary Index</w:t>
            </w:r>
          </w:p>
        </w:tc>
        <w:tc>
          <w:tcPr>
            <w:tcW w:w="1172" w:type="dxa"/>
            <w:shd w:val="clear" w:color="auto" w:fill="auto"/>
          </w:tcPr>
          <w:p w14:paraId="401ADC2E" w14:textId="7B229134" w:rsidR="00DC0F42" w:rsidRPr="005A1999" w:rsidRDefault="00B854D0" w:rsidP="005A1999">
            <w:pPr>
              <w:pStyle w:val="TableContents"/>
              <w:snapToGrid w:val="0"/>
              <w:jc w:val="center"/>
            </w:pPr>
            <w:r w:rsidRPr="005A1999">
              <w:t>9-8</w:t>
            </w:r>
          </w:p>
        </w:tc>
      </w:tr>
      <w:tr w:rsidR="00DC0F42" w14:paraId="722B5EF8" w14:textId="77777777" w:rsidTr="006E6895">
        <w:trPr>
          <w:trHeight w:val="415"/>
        </w:trPr>
        <w:tc>
          <w:tcPr>
            <w:tcW w:w="893" w:type="dxa"/>
            <w:shd w:val="clear" w:color="auto" w:fill="auto"/>
          </w:tcPr>
          <w:p w14:paraId="4A9344C9" w14:textId="236DADFF" w:rsidR="00DC0F42" w:rsidRDefault="00DC0F42" w:rsidP="005A1999">
            <w:pPr>
              <w:pStyle w:val="TableContents"/>
              <w:snapToGrid w:val="0"/>
              <w:jc w:val="center"/>
            </w:pPr>
            <w:r>
              <w:t>3.5</w:t>
            </w:r>
          </w:p>
        </w:tc>
        <w:tc>
          <w:tcPr>
            <w:tcW w:w="6637" w:type="dxa"/>
            <w:shd w:val="clear" w:color="auto" w:fill="auto"/>
          </w:tcPr>
          <w:p w14:paraId="0EC2B2C8" w14:textId="0B14AE11" w:rsidR="00DC0F42" w:rsidRPr="00DC0F42" w:rsidRDefault="00DC0F42" w:rsidP="00DC0F42">
            <w:pPr>
              <w:spacing w:line="360" w:lineRule="auto"/>
              <w:rPr>
                <w:bCs/>
              </w:rPr>
            </w:pPr>
            <w:r w:rsidRPr="00DC0F42">
              <w:rPr>
                <w:bCs/>
              </w:rPr>
              <w:t>Algorithm to Modify record</w:t>
            </w:r>
          </w:p>
        </w:tc>
        <w:tc>
          <w:tcPr>
            <w:tcW w:w="1172" w:type="dxa"/>
            <w:shd w:val="clear" w:color="auto" w:fill="auto"/>
          </w:tcPr>
          <w:p w14:paraId="5E515B60" w14:textId="6B263D0B" w:rsidR="00DC0F42" w:rsidRPr="005A1999" w:rsidRDefault="00B854D0" w:rsidP="005A1999">
            <w:pPr>
              <w:pStyle w:val="TableContents"/>
              <w:snapToGrid w:val="0"/>
              <w:jc w:val="center"/>
            </w:pPr>
            <w:r w:rsidRPr="005A1999">
              <w:t>9-12</w:t>
            </w:r>
          </w:p>
        </w:tc>
      </w:tr>
      <w:tr w:rsidR="00DC0F42" w14:paraId="26E2E264" w14:textId="77777777" w:rsidTr="006E6895">
        <w:trPr>
          <w:trHeight w:val="415"/>
        </w:trPr>
        <w:tc>
          <w:tcPr>
            <w:tcW w:w="893" w:type="dxa"/>
            <w:shd w:val="clear" w:color="auto" w:fill="auto"/>
          </w:tcPr>
          <w:p w14:paraId="203D9A6A" w14:textId="233813E7" w:rsidR="00DC0F42" w:rsidRDefault="00B854D0" w:rsidP="005A1999">
            <w:pPr>
              <w:pStyle w:val="TableContents"/>
              <w:snapToGrid w:val="0"/>
              <w:jc w:val="center"/>
            </w:pPr>
            <w:r>
              <w:t>3.6</w:t>
            </w:r>
          </w:p>
        </w:tc>
        <w:tc>
          <w:tcPr>
            <w:tcW w:w="6637" w:type="dxa"/>
            <w:shd w:val="clear" w:color="auto" w:fill="auto"/>
          </w:tcPr>
          <w:p w14:paraId="76598788" w14:textId="6DA34408" w:rsidR="00DC0F42" w:rsidRPr="00B854D0" w:rsidRDefault="00B854D0" w:rsidP="00DC0F42">
            <w:pPr>
              <w:spacing w:line="360" w:lineRule="auto"/>
              <w:rPr>
                <w:bCs/>
              </w:rPr>
            </w:pPr>
            <w:r w:rsidRPr="00B854D0">
              <w:rPr>
                <w:bCs/>
              </w:rPr>
              <w:t>Algorithm to Delete the record</w:t>
            </w:r>
          </w:p>
        </w:tc>
        <w:tc>
          <w:tcPr>
            <w:tcW w:w="1172" w:type="dxa"/>
            <w:shd w:val="clear" w:color="auto" w:fill="auto"/>
          </w:tcPr>
          <w:p w14:paraId="63B160FE" w14:textId="3521721D" w:rsidR="00DC0F42" w:rsidRPr="005A1999" w:rsidRDefault="00B854D0" w:rsidP="005A1999">
            <w:pPr>
              <w:pStyle w:val="TableContents"/>
              <w:snapToGrid w:val="0"/>
              <w:jc w:val="center"/>
            </w:pPr>
            <w:r w:rsidRPr="005A1999">
              <w:t>12-12</w:t>
            </w:r>
          </w:p>
        </w:tc>
      </w:tr>
      <w:tr w:rsidR="00DC0F42" w14:paraId="4398BCB8" w14:textId="77777777" w:rsidTr="006E6895">
        <w:trPr>
          <w:trHeight w:val="415"/>
        </w:trPr>
        <w:tc>
          <w:tcPr>
            <w:tcW w:w="893" w:type="dxa"/>
            <w:shd w:val="clear" w:color="auto" w:fill="auto"/>
          </w:tcPr>
          <w:p w14:paraId="3E7F008B" w14:textId="77777777" w:rsidR="00DC0F42" w:rsidRDefault="00DC0F42" w:rsidP="005A1999">
            <w:pPr>
              <w:pStyle w:val="TableContents"/>
              <w:snapToGrid w:val="0"/>
              <w:jc w:val="center"/>
            </w:pPr>
          </w:p>
        </w:tc>
        <w:tc>
          <w:tcPr>
            <w:tcW w:w="6637" w:type="dxa"/>
            <w:shd w:val="clear" w:color="auto" w:fill="auto"/>
          </w:tcPr>
          <w:p w14:paraId="2944A485" w14:textId="42F5C155" w:rsidR="00DC0F42" w:rsidRPr="00DC0F42" w:rsidRDefault="00B854D0" w:rsidP="00DC0F42">
            <w:pPr>
              <w:spacing w:line="360" w:lineRule="auto"/>
              <w:rPr>
                <w:bCs/>
              </w:rPr>
            </w:pPr>
            <w:r>
              <w:rPr>
                <w:b/>
              </w:rPr>
              <w:t>Chapter 4</w:t>
            </w:r>
          </w:p>
        </w:tc>
        <w:tc>
          <w:tcPr>
            <w:tcW w:w="1172" w:type="dxa"/>
            <w:shd w:val="clear" w:color="auto" w:fill="auto"/>
          </w:tcPr>
          <w:p w14:paraId="49685BDB" w14:textId="77777777" w:rsidR="00DC0F42" w:rsidRPr="005A1999" w:rsidRDefault="00DC0F42" w:rsidP="005A1999">
            <w:pPr>
              <w:pStyle w:val="TableContents"/>
              <w:snapToGrid w:val="0"/>
              <w:jc w:val="center"/>
            </w:pPr>
          </w:p>
        </w:tc>
      </w:tr>
      <w:tr w:rsidR="008F4894" w14:paraId="3E0C2612" w14:textId="77777777" w:rsidTr="006E6895">
        <w:trPr>
          <w:trHeight w:val="415"/>
        </w:trPr>
        <w:tc>
          <w:tcPr>
            <w:tcW w:w="893" w:type="dxa"/>
            <w:shd w:val="clear" w:color="auto" w:fill="auto"/>
          </w:tcPr>
          <w:p w14:paraId="71A27B91" w14:textId="77777777" w:rsidR="008F4894" w:rsidRDefault="008F4894" w:rsidP="005A1999">
            <w:pPr>
              <w:pStyle w:val="TableContents"/>
              <w:snapToGrid w:val="0"/>
              <w:jc w:val="center"/>
            </w:pPr>
          </w:p>
        </w:tc>
        <w:tc>
          <w:tcPr>
            <w:tcW w:w="6637" w:type="dxa"/>
            <w:shd w:val="clear" w:color="auto" w:fill="auto"/>
          </w:tcPr>
          <w:p w14:paraId="016B611E" w14:textId="62DF5DD3" w:rsidR="008F4894" w:rsidRPr="00AF4986" w:rsidRDefault="00B854D0" w:rsidP="00DB40D7">
            <w:pPr>
              <w:spacing w:line="360" w:lineRule="auto"/>
              <w:rPr>
                <w:b/>
                <w:smallCaps/>
              </w:rPr>
            </w:pPr>
            <w:r>
              <w:rPr>
                <w:b/>
                <w:smallCaps/>
              </w:rPr>
              <w:t>Results And snapshots</w:t>
            </w:r>
          </w:p>
        </w:tc>
        <w:tc>
          <w:tcPr>
            <w:tcW w:w="1172" w:type="dxa"/>
            <w:shd w:val="clear" w:color="auto" w:fill="auto"/>
          </w:tcPr>
          <w:p w14:paraId="0F795DB2" w14:textId="77777777" w:rsidR="008F4894" w:rsidRPr="005A1999" w:rsidRDefault="008F4894" w:rsidP="005A1999">
            <w:pPr>
              <w:pStyle w:val="TableContents"/>
              <w:snapToGrid w:val="0"/>
              <w:jc w:val="center"/>
            </w:pPr>
          </w:p>
        </w:tc>
      </w:tr>
      <w:tr w:rsidR="008F4894" w14:paraId="24F22F08" w14:textId="77777777" w:rsidTr="006E6895">
        <w:trPr>
          <w:trHeight w:val="415"/>
        </w:trPr>
        <w:tc>
          <w:tcPr>
            <w:tcW w:w="893" w:type="dxa"/>
            <w:shd w:val="clear" w:color="auto" w:fill="auto"/>
          </w:tcPr>
          <w:p w14:paraId="731D4C8D" w14:textId="090308E8" w:rsidR="008F4894" w:rsidRDefault="00B854D0" w:rsidP="005A1999">
            <w:pPr>
              <w:pStyle w:val="TableContents"/>
              <w:snapToGrid w:val="0"/>
              <w:jc w:val="center"/>
            </w:pPr>
            <w:r>
              <w:t>4.1</w:t>
            </w:r>
          </w:p>
        </w:tc>
        <w:tc>
          <w:tcPr>
            <w:tcW w:w="6637" w:type="dxa"/>
            <w:shd w:val="clear" w:color="auto" w:fill="auto"/>
          </w:tcPr>
          <w:p w14:paraId="460EB4CF" w14:textId="160D0D16" w:rsidR="008F4894" w:rsidRPr="00B854D0" w:rsidRDefault="00B854D0" w:rsidP="00B854D0">
            <w:pPr>
              <w:suppressAutoHyphens w:val="0"/>
              <w:spacing w:line="360" w:lineRule="auto"/>
              <w:rPr>
                <w:bCs/>
              </w:rPr>
            </w:pPr>
            <w:r w:rsidRPr="00B854D0">
              <w:rPr>
                <w:bCs/>
              </w:rPr>
              <w:t>Inserting Record into File</w:t>
            </w:r>
          </w:p>
        </w:tc>
        <w:tc>
          <w:tcPr>
            <w:tcW w:w="1172" w:type="dxa"/>
            <w:shd w:val="clear" w:color="auto" w:fill="auto"/>
          </w:tcPr>
          <w:p w14:paraId="3D3B3F24" w14:textId="00A6930D" w:rsidR="008F4894" w:rsidRPr="005A1999" w:rsidRDefault="00B854D0" w:rsidP="005A1999">
            <w:pPr>
              <w:pStyle w:val="TableContents"/>
              <w:snapToGrid w:val="0"/>
              <w:jc w:val="center"/>
            </w:pPr>
            <w:r w:rsidRPr="005A1999">
              <w:t>13-14</w:t>
            </w:r>
          </w:p>
        </w:tc>
      </w:tr>
      <w:tr w:rsidR="008F4894" w14:paraId="787AC620" w14:textId="77777777" w:rsidTr="006E6895">
        <w:trPr>
          <w:trHeight w:val="254"/>
        </w:trPr>
        <w:tc>
          <w:tcPr>
            <w:tcW w:w="893" w:type="dxa"/>
            <w:shd w:val="clear" w:color="auto" w:fill="auto"/>
          </w:tcPr>
          <w:p w14:paraId="7A030F68" w14:textId="2261D843" w:rsidR="008F4894" w:rsidRDefault="00B854D0" w:rsidP="005A1999">
            <w:pPr>
              <w:pStyle w:val="TableContents"/>
              <w:snapToGrid w:val="0"/>
              <w:jc w:val="center"/>
            </w:pPr>
            <w:r>
              <w:t>4.2</w:t>
            </w:r>
          </w:p>
        </w:tc>
        <w:tc>
          <w:tcPr>
            <w:tcW w:w="6637" w:type="dxa"/>
            <w:shd w:val="clear" w:color="auto" w:fill="auto"/>
          </w:tcPr>
          <w:p w14:paraId="62731040" w14:textId="34871082" w:rsidR="008F4894" w:rsidRPr="00B854D0" w:rsidRDefault="00B854D0" w:rsidP="00B854D0">
            <w:pPr>
              <w:spacing w:line="360" w:lineRule="auto"/>
              <w:rPr>
                <w:bCs/>
                <w:smallCaps/>
              </w:rPr>
            </w:pPr>
            <w:r w:rsidRPr="00B854D0">
              <w:rPr>
                <w:bCs/>
              </w:rPr>
              <w:t>Reading Record from File</w:t>
            </w:r>
          </w:p>
        </w:tc>
        <w:tc>
          <w:tcPr>
            <w:tcW w:w="1172" w:type="dxa"/>
            <w:shd w:val="clear" w:color="auto" w:fill="auto"/>
          </w:tcPr>
          <w:p w14:paraId="734350AC" w14:textId="4940C7BC" w:rsidR="008F4894" w:rsidRPr="005A1999" w:rsidRDefault="00B854D0" w:rsidP="005A1999">
            <w:pPr>
              <w:pStyle w:val="TableContents"/>
              <w:snapToGrid w:val="0"/>
              <w:jc w:val="center"/>
            </w:pPr>
            <w:r w:rsidRPr="005A1999">
              <w:t>15-15</w:t>
            </w:r>
          </w:p>
        </w:tc>
      </w:tr>
      <w:tr w:rsidR="00B854D0" w14:paraId="0A4CF453" w14:textId="77777777" w:rsidTr="006E6895">
        <w:trPr>
          <w:trHeight w:val="254"/>
        </w:trPr>
        <w:tc>
          <w:tcPr>
            <w:tcW w:w="893" w:type="dxa"/>
            <w:shd w:val="clear" w:color="auto" w:fill="auto"/>
          </w:tcPr>
          <w:p w14:paraId="2A31F5CB" w14:textId="059D3E98" w:rsidR="00B854D0" w:rsidRDefault="00B854D0" w:rsidP="005A1999">
            <w:pPr>
              <w:pStyle w:val="TableContents"/>
              <w:snapToGrid w:val="0"/>
              <w:jc w:val="center"/>
            </w:pPr>
            <w:r>
              <w:t>4.3</w:t>
            </w:r>
          </w:p>
        </w:tc>
        <w:tc>
          <w:tcPr>
            <w:tcW w:w="6637" w:type="dxa"/>
            <w:shd w:val="clear" w:color="auto" w:fill="auto"/>
          </w:tcPr>
          <w:p w14:paraId="59AF46CF" w14:textId="0C7AF525" w:rsidR="00B854D0" w:rsidRPr="00B854D0" w:rsidRDefault="00B854D0" w:rsidP="00B854D0">
            <w:pPr>
              <w:spacing w:line="360" w:lineRule="auto"/>
              <w:rPr>
                <w:bCs/>
              </w:rPr>
            </w:pPr>
            <w:r w:rsidRPr="00B854D0">
              <w:rPr>
                <w:bCs/>
              </w:rPr>
              <w:t>Searching Record in the File</w:t>
            </w:r>
          </w:p>
        </w:tc>
        <w:tc>
          <w:tcPr>
            <w:tcW w:w="1172" w:type="dxa"/>
            <w:shd w:val="clear" w:color="auto" w:fill="auto"/>
          </w:tcPr>
          <w:p w14:paraId="343C59C7" w14:textId="6A4F73EF" w:rsidR="00B854D0" w:rsidRPr="005A1999" w:rsidRDefault="00B854D0" w:rsidP="005A1999">
            <w:pPr>
              <w:pStyle w:val="TableContents"/>
              <w:snapToGrid w:val="0"/>
              <w:jc w:val="center"/>
            </w:pPr>
            <w:r w:rsidRPr="005A1999">
              <w:t>15-16</w:t>
            </w:r>
          </w:p>
        </w:tc>
      </w:tr>
      <w:tr w:rsidR="00B854D0" w14:paraId="40F2CB68" w14:textId="77777777" w:rsidTr="006E6895">
        <w:trPr>
          <w:trHeight w:val="254"/>
        </w:trPr>
        <w:tc>
          <w:tcPr>
            <w:tcW w:w="893" w:type="dxa"/>
            <w:shd w:val="clear" w:color="auto" w:fill="auto"/>
          </w:tcPr>
          <w:p w14:paraId="76D203E4" w14:textId="628F3589" w:rsidR="00B854D0" w:rsidRDefault="00B854D0" w:rsidP="005A1999">
            <w:pPr>
              <w:pStyle w:val="TableContents"/>
              <w:snapToGrid w:val="0"/>
              <w:jc w:val="center"/>
            </w:pPr>
            <w:r>
              <w:lastRenderedPageBreak/>
              <w:t>4.4</w:t>
            </w:r>
          </w:p>
        </w:tc>
        <w:tc>
          <w:tcPr>
            <w:tcW w:w="6637" w:type="dxa"/>
            <w:shd w:val="clear" w:color="auto" w:fill="auto"/>
          </w:tcPr>
          <w:p w14:paraId="71EC32BE" w14:textId="6B310F3A" w:rsidR="00B854D0" w:rsidRPr="00B854D0" w:rsidRDefault="00B854D0" w:rsidP="00B854D0">
            <w:pPr>
              <w:spacing w:line="360" w:lineRule="auto"/>
              <w:rPr>
                <w:bCs/>
              </w:rPr>
            </w:pPr>
            <w:r w:rsidRPr="00B854D0">
              <w:rPr>
                <w:bCs/>
              </w:rPr>
              <w:t>Modifying Record in the File</w:t>
            </w:r>
          </w:p>
        </w:tc>
        <w:tc>
          <w:tcPr>
            <w:tcW w:w="1172" w:type="dxa"/>
            <w:shd w:val="clear" w:color="auto" w:fill="auto"/>
          </w:tcPr>
          <w:p w14:paraId="0D63990A" w14:textId="517C1020" w:rsidR="00B854D0" w:rsidRPr="005A1999" w:rsidRDefault="00B854D0" w:rsidP="005A1999">
            <w:pPr>
              <w:pStyle w:val="TableContents"/>
              <w:snapToGrid w:val="0"/>
              <w:jc w:val="center"/>
            </w:pPr>
            <w:r w:rsidRPr="005A1999">
              <w:t>16-19</w:t>
            </w:r>
          </w:p>
        </w:tc>
      </w:tr>
      <w:tr w:rsidR="00B854D0" w14:paraId="1870E10F" w14:textId="77777777" w:rsidTr="006E6895">
        <w:trPr>
          <w:trHeight w:val="254"/>
        </w:trPr>
        <w:tc>
          <w:tcPr>
            <w:tcW w:w="893" w:type="dxa"/>
            <w:shd w:val="clear" w:color="auto" w:fill="auto"/>
          </w:tcPr>
          <w:p w14:paraId="176B4868" w14:textId="1DE4F72E" w:rsidR="00B854D0" w:rsidRDefault="00B854D0" w:rsidP="005A1999">
            <w:pPr>
              <w:pStyle w:val="TableContents"/>
              <w:snapToGrid w:val="0"/>
              <w:jc w:val="center"/>
            </w:pPr>
            <w:r>
              <w:t>4.5</w:t>
            </w:r>
          </w:p>
        </w:tc>
        <w:tc>
          <w:tcPr>
            <w:tcW w:w="6637" w:type="dxa"/>
            <w:shd w:val="clear" w:color="auto" w:fill="auto"/>
          </w:tcPr>
          <w:p w14:paraId="09C5772E" w14:textId="2D576FC1" w:rsidR="00B854D0" w:rsidRPr="006E6895" w:rsidRDefault="006E6895" w:rsidP="00B854D0">
            <w:pPr>
              <w:spacing w:line="360" w:lineRule="auto"/>
              <w:rPr>
                <w:bCs/>
              </w:rPr>
            </w:pPr>
            <w:r w:rsidRPr="006E6895">
              <w:rPr>
                <w:bCs/>
              </w:rPr>
              <w:t>Deleting Record from File</w:t>
            </w:r>
          </w:p>
        </w:tc>
        <w:tc>
          <w:tcPr>
            <w:tcW w:w="1172" w:type="dxa"/>
            <w:shd w:val="clear" w:color="auto" w:fill="auto"/>
          </w:tcPr>
          <w:p w14:paraId="7779D86E" w14:textId="42CCF03D" w:rsidR="00B854D0" w:rsidRPr="005A1999" w:rsidRDefault="006E6895" w:rsidP="005A1999">
            <w:pPr>
              <w:pStyle w:val="TableContents"/>
              <w:snapToGrid w:val="0"/>
              <w:jc w:val="center"/>
            </w:pPr>
            <w:r w:rsidRPr="005A1999">
              <w:t>20-21</w:t>
            </w:r>
          </w:p>
        </w:tc>
      </w:tr>
      <w:tr w:rsidR="00B854D0" w14:paraId="7703429C" w14:textId="77777777" w:rsidTr="006E6895">
        <w:trPr>
          <w:trHeight w:val="254"/>
        </w:trPr>
        <w:tc>
          <w:tcPr>
            <w:tcW w:w="893" w:type="dxa"/>
            <w:shd w:val="clear" w:color="auto" w:fill="auto"/>
          </w:tcPr>
          <w:p w14:paraId="61C2C9B5" w14:textId="224FB43E" w:rsidR="00B854D0" w:rsidRDefault="006E6895" w:rsidP="005A1999">
            <w:pPr>
              <w:pStyle w:val="TableContents"/>
              <w:snapToGrid w:val="0"/>
              <w:jc w:val="center"/>
            </w:pPr>
            <w:r>
              <w:t>4.6</w:t>
            </w:r>
          </w:p>
        </w:tc>
        <w:tc>
          <w:tcPr>
            <w:tcW w:w="6637" w:type="dxa"/>
            <w:shd w:val="clear" w:color="auto" w:fill="auto"/>
          </w:tcPr>
          <w:p w14:paraId="08C10AA9" w14:textId="27D26B7F" w:rsidR="00B854D0" w:rsidRPr="006E6895" w:rsidRDefault="006E6895" w:rsidP="00B854D0">
            <w:pPr>
              <w:spacing w:line="360" w:lineRule="auto"/>
              <w:rPr>
                <w:bCs/>
              </w:rPr>
            </w:pPr>
            <w:r w:rsidRPr="006E6895">
              <w:rPr>
                <w:bCs/>
              </w:rPr>
              <w:t>Inserting Record to Free Space</w:t>
            </w:r>
          </w:p>
        </w:tc>
        <w:tc>
          <w:tcPr>
            <w:tcW w:w="1172" w:type="dxa"/>
            <w:shd w:val="clear" w:color="auto" w:fill="auto"/>
          </w:tcPr>
          <w:p w14:paraId="70C2AA11" w14:textId="0B85B381" w:rsidR="00B854D0" w:rsidRPr="005A1999" w:rsidRDefault="006E6895" w:rsidP="005A1999">
            <w:pPr>
              <w:pStyle w:val="TableContents"/>
              <w:snapToGrid w:val="0"/>
              <w:jc w:val="center"/>
            </w:pPr>
            <w:r w:rsidRPr="005A1999">
              <w:t>22-23</w:t>
            </w:r>
          </w:p>
        </w:tc>
      </w:tr>
      <w:tr w:rsidR="006E6895" w14:paraId="201AB68C" w14:textId="77777777" w:rsidTr="006E6895">
        <w:trPr>
          <w:trHeight w:val="254"/>
        </w:trPr>
        <w:tc>
          <w:tcPr>
            <w:tcW w:w="893" w:type="dxa"/>
            <w:shd w:val="clear" w:color="auto" w:fill="auto"/>
          </w:tcPr>
          <w:p w14:paraId="7542A992" w14:textId="742A774B" w:rsidR="006E6895" w:rsidRDefault="006E6895" w:rsidP="005A1999">
            <w:pPr>
              <w:pStyle w:val="TableContents"/>
              <w:snapToGrid w:val="0"/>
              <w:jc w:val="center"/>
            </w:pPr>
            <w:r>
              <w:t>4.7</w:t>
            </w:r>
          </w:p>
        </w:tc>
        <w:tc>
          <w:tcPr>
            <w:tcW w:w="6637" w:type="dxa"/>
            <w:shd w:val="clear" w:color="auto" w:fill="auto"/>
          </w:tcPr>
          <w:p w14:paraId="19703D41" w14:textId="6086EF3E" w:rsidR="006E6895" w:rsidRPr="006E6895" w:rsidRDefault="006E6895" w:rsidP="00B854D0">
            <w:pPr>
              <w:spacing w:line="360" w:lineRule="auto"/>
              <w:rPr>
                <w:bCs/>
              </w:rPr>
            </w:pPr>
            <w:r w:rsidRPr="006E6895">
              <w:rPr>
                <w:bCs/>
              </w:rPr>
              <w:t>Time Graph</w:t>
            </w:r>
          </w:p>
        </w:tc>
        <w:tc>
          <w:tcPr>
            <w:tcW w:w="1172" w:type="dxa"/>
            <w:shd w:val="clear" w:color="auto" w:fill="auto"/>
          </w:tcPr>
          <w:p w14:paraId="01EA99CB" w14:textId="64483EC7" w:rsidR="006E6895" w:rsidRPr="005A1999" w:rsidRDefault="006E6895" w:rsidP="005A1999">
            <w:pPr>
              <w:pStyle w:val="TableContents"/>
              <w:snapToGrid w:val="0"/>
              <w:jc w:val="center"/>
            </w:pPr>
            <w:r w:rsidRPr="005A1999">
              <w:t>23-24</w:t>
            </w:r>
          </w:p>
        </w:tc>
      </w:tr>
      <w:tr w:rsidR="008F4894" w14:paraId="53038222" w14:textId="77777777" w:rsidTr="007C0AD9">
        <w:trPr>
          <w:trHeight w:val="274"/>
        </w:trPr>
        <w:tc>
          <w:tcPr>
            <w:tcW w:w="893" w:type="dxa"/>
            <w:shd w:val="clear" w:color="auto" w:fill="auto"/>
          </w:tcPr>
          <w:p w14:paraId="190FAC58" w14:textId="252CC933" w:rsidR="008F4894" w:rsidRDefault="006E6895" w:rsidP="005A1999">
            <w:pPr>
              <w:pStyle w:val="TableContents"/>
              <w:snapToGrid w:val="0"/>
              <w:jc w:val="center"/>
            </w:pPr>
            <w:r>
              <w:t>4.8</w:t>
            </w:r>
          </w:p>
        </w:tc>
        <w:tc>
          <w:tcPr>
            <w:tcW w:w="6637" w:type="dxa"/>
            <w:shd w:val="clear" w:color="auto" w:fill="auto"/>
          </w:tcPr>
          <w:p w14:paraId="0953630B" w14:textId="0BE424D0" w:rsidR="008F4894" w:rsidRPr="007C0AD9" w:rsidRDefault="006E6895" w:rsidP="007C0AD9">
            <w:pPr>
              <w:spacing w:line="360" w:lineRule="auto"/>
              <w:jc w:val="both"/>
              <w:rPr>
                <w:bCs/>
              </w:rPr>
            </w:pPr>
            <w:r w:rsidRPr="007C0AD9">
              <w:rPr>
                <w:bCs/>
              </w:rPr>
              <w:t>Conclusion and Features</w:t>
            </w:r>
          </w:p>
        </w:tc>
        <w:tc>
          <w:tcPr>
            <w:tcW w:w="1172" w:type="dxa"/>
            <w:shd w:val="clear" w:color="auto" w:fill="auto"/>
          </w:tcPr>
          <w:p w14:paraId="5F0B63E0" w14:textId="10225862" w:rsidR="008F4894" w:rsidRPr="005A1999" w:rsidRDefault="006E6895" w:rsidP="005A1999">
            <w:pPr>
              <w:pStyle w:val="TableContents"/>
              <w:snapToGrid w:val="0"/>
              <w:jc w:val="center"/>
            </w:pPr>
            <w:r w:rsidRPr="005A1999">
              <w:t>24-24</w:t>
            </w:r>
          </w:p>
        </w:tc>
      </w:tr>
      <w:tr w:rsidR="008F4894" w14:paraId="54A201CB" w14:textId="77777777" w:rsidTr="006E6895">
        <w:trPr>
          <w:trHeight w:val="415"/>
        </w:trPr>
        <w:tc>
          <w:tcPr>
            <w:tcW w:w="893" w:type="dxa"/>
            <w:shd w:val="clear" w:color="auto" w:fill="auto"/>
          </w:tcPr>
          <w:p w14:paraId="48A4328F" w14:textId="560A28DF" w:rsidR="008F4894" w:rsidRDefault="006E6895" w:rsidP="005A1999">
            <w:pPr>
              <w:pStyle w:val="TableContents"/>
              <w:snapToGrid w:val="0"/>
              <w:jc w:val="center"/>
            </w:pPr>
            <w:r>
              <w:t>4.9</w:t>
            </w:r>
          </w:p>
        </w:tc>
        <w:tc>
          <w:tcPr>
            <w:tcW w:w="6637" w:type="dxa"/>
            <w:shd w:val="clear" w:color="auto" w:fill="auto"/>
          </w:tcPr>
          <w:p w14:paraId="5E347A7A" w14:textId="1C43FA40" w:rsidR="008F4894" w:rsidRPr="006E6895" w:rsidRDefault="006E6895" w:rsidP="00DB40D7">
            <w:pPr>
              <w:spacing w:line="360" w:lineRule="auto"/>
              <w:rPr>
                <w:smallCaps/>
              </w:rPr>
            </w:pPr>
            <w:r w:rsidRPr="006E6895">
              <w:t>Reference</w:t>
            </w:r>
          </w:p>
        </w:tc>
        <w:tc>
          <w:tcPr>
            <w:tcW w:w="1172" w:type="dxa"/>
            <w:shd w:val="clear" w:color="auto" w:fill="auto"/>
          </w:tcPr>
          <w:p w14:paraId="1E4B950E" w14:textId="30408A41" w:rsidR="008F4894" w:rsidRPr="005A1999" w:rsidRDefault="006E6895" w:rsidP="005A1999">
            <w:pPr>
              <w:pStyle w:val="TableContents"/>
              <w:snapToGrid w:val="0"/>
              <w:jc w:val="center"/>
            </w:pPr>
            <w:r w:rsidRPr="005A1999">
              <w:t>24-24</w:t>
            </w:r>
          </w:p>
        </w:tc>
      </w:tr>
    </w:tbl>
    <w:p w14:paraId="662B9C10" w14:textId="77777777" w:rsidR="008F4894" w:rsidRDefault="008F4894" w:rsidP="008F4894"/>
    <w:p w14:paraId="320F116B" w14:textId="77777777" w:rsidR="008F4894" w:rsidRDefault="008F4894" w:rsidP="008F4894"/>
    <w:p w14:paraId="0AF6D7A0" w14:textId="3ABACC33" w:rsidR="008F4894" w:rsidRPr="008F4894" w:rsidRDefault="008F4894" w:rsidP="008F4894">
      <w:pPr>
        <w:rPr>
          <w:bCs/>
          <w:iCs/>
          <w:sz w:val="48"/>
          <w:szCs w:val="44"/>
        </w:rPr>
      </w:pPr>
    </w:p>
    <w:p w14:paraId="2B388769" w14:textId="32AF9A8A" w:rsidR="008F4894" w:rsidRDefault="008F4894" w:rsidP="006310F1">
      <w:pPr>
        <w:jc w:val="center"/>
        <w:rPr>
          <w:b/>
          <w:i/>
          <w:sz w:val="48"/>
          <w:szCs w:val="44"/>
        </w:rPr>
      </w:pPr>
    </w:p>
    <w:p w14:paraId="15C88058" w14:textId="47F06C23" w:rsidR="008F4894" w:rsidRDefault="008F4894" w:rsidP="006310F1">
      <w:pPr>
        <w:jc w:val="center"/>
        <w:rPr>
          <w:b/>
          <w:i/>
          <w:sz w:val="48"/>
          <w:szCs w:val="44"/>
        </w:rPr>
      </w:pPr>
    </w:p>
    <w:p w14:paraId="6D714F15" w14:textId="2EF3C6B3" w:rsidR="008F4894" w:rsidRDefault="008F4894" w:rsidP="006310F1">
      <w:pPr>
        <w:jc w:val="center"/>
        <w:rPr>
          <w:b/>
          <w:i/>
          <w:sz w:val="48"/>
          <w:szCs w:val="44"/>
        </w:rPr>
      </w:pPr>
    </w:p>
    <w:p w14:paraId="591A946C" w14:textId="6BBCD371" w:rsidR="008F4894" w:rsidRDefault="008F4894" w:rsidP="006310F1">
      <w:pPr>
        <w:jc w:val="center"/>
        <w:rPr>
          <w:b/>
          <w:i/>
          <w:sz w:val="48"/>
          <w:szCs w:val="44"/>
        </w:rPr>
      </w:pPr>
    </w:p>
    <w:p w14:paraId="46087895" w14:textId="4E06C093" w:rsidR="008F4894" w:rsidRDefault="008F4894" w:rsidP="006310F1">
      <w:pPr>
        <w:jc w:val="center"/>
        <w:rPr>
          <w:b/>
          <w:i/>
          <w:sz w:val="48"/>
          <w:szCs w:val="44"/>
        </w:rPr>
      </w:pPr>
    </w:p>
    <w:p w14:paraId="74169613" w14:textId="21884C78" w:rsidR="008F4894" w:rsidRDefault="008F4894" w:rsidP="006310F1">
      <w:pPr>
        <w:jc w:val="center"/>
        <w:rPr>
          <w:b/>
          <w:i/>
          <w:sz w:val="48"/>
          <w:szCs w:val="44"/>
        </w:rPr>
      </w:pPr>
    </w:p>
    <w:p w14:paraId="04EA4AEC" w14:textId="2B490379" w:rsidR="008F4894" w:rsidRDefault="008F4894" w:rsidP="006310F1">
      <w:pPr>
        <w:jc w:val="center"/>
        <w:rPr>
          <w:b/>
          <w:i/>
          <w:sz w:val="48"/>
          <w:szCs w:val="44"/>
        </w:rPr>
      </w:pPr>
    </w:p>
    <w:p w14:paraId="2B16F43A" w14:textId="2AA4228C" w:rsidR="008F4894" w:rsidRDefault="008F4894" w:rsidP="006310F1">
      <w:pPr>
        <w:jc w:val="center"/>
        <w:rPr>
          <w:b/>
          <w:i/>
          <w:sz w:val="48"/>
          <w:szCs w:val="44"/>
        </w:rPr>
      </w:pPr>
    </w:p>
    <w:p w14:paraId="75CE27A7" w14:textId="00D426DC" w:rsidR="008F4894" w:rsidRDefault="008F4894" w:rsidP="006310F1">
      <w:pPr>
        <w:jc w:val="center"/>
        <w:rPr>
          <w:b/>
          <w:i/>
          <w:sz w:val="48"/>
          <w:szCs w:val="44"/>
        </w:rPr>
      </w:pPr>
    </w:p>
    <w:p w14:paraId="65E37CB1" w14:textId="63338A09" w:rsidR="008F4894" w:rsidRDefault="008F4894" w:rsidP="006310F1">
      <w:pPr>
        <w:jc w:val="center"/>
        <w:rPr>
          <w:b/>
          <w:i/>
          <w:sz w:val="48"/>
          <w:szCs w:val="44"/>
        </w:rPr>
      </w:pPr>
    </w:p>
    <w:p w14:paraId="4B436A9D" w14:textId="745DDFB9" w:rsidR="008F4894" w:rsidRDefault="008F4894" w:rsidP="006310F1">
      <w:pPr>
        <w:jc w:val="center"/>
        <w:rPr>
          <w:b/>
          <w:i/>
          <w:sz w:val="48"/>
          <w:szCs w:val="44"/>
        </w:rPr>
      </w:pPr>
    </w:p>
    <w:p w14:paraId="505CC27A" w14:textId="119DAF58" w:rsidR="008F4894" w:rsidRDefault="008F4894" w:rsidP="006310F1">
      <w:pPr>
        <w:jc w:val="center"/>
        <w:rPr>
          <w:b/>
          <w:i/>
          <w:sz w:val="48"/>
          <w:szCs w:val="44"/>
        </w:rPr>
      </w:pPr>
    </w:p>
    <w:p w14:paraId="695C8175" w14:textId="1CDF5214" w:rsidR="008F4894" w:rsidRDefault="008F4894" w:rsidP="006310F1">
      <w:pPr>
        <w:jc w:val="center"/>
        <w:rPr>
          <w:b/>
          <w:i/>
          <w:sz w:val="48"/>
          <w:szCs w:val="44"/>
        </w:rPr>
      </w:pPr>
    </w:p>
    <w:p w14:paraId="3ADDAB38" w14:textId="77777777" w:rsidR="00DC0F42" w:rsidRDefault="00DC0F42" w:rsidP="008F4894">
      <w:pPr>
        <w:jc w:val="center"/>
        <w:rPr>
          <w:b/>
          <w:i/>
          <w:sz w:val="48"/>
          <w:szCs w:val="44"/>
        </w:rPr>
      </w:pPr>
    </w:p>
    <w:p w14:paraId="0C7D8EEF" w14:textId="77777777" w:rsidR="00DC0F42" w:rsidRDefault="00DC0F42" w:rsidP="008F4894">
      <w:pPr>
        <w:jc w:val="center"/>
        <w:rPr>
          <w:b/>
          <w:i/>
          <w:sz w:val="48"/>
          <w:szCs w:val="44"/>
        </w:rPr>
      </w:pPr>
    </w:p>
    <w:p w14:paraId="1F848720" w14:textId="77777777" w:rsidR="00DC0F42" w:rsidRDefault="00DC0F42" w:rsidP="008F4894">
      <w:pPr>
        <w:jc w:val="center"/>
        <w:rPr>
          <w:b/>
          <w:i/>
          <w:sz w:val="48"/>
          <w:szCs w:val="44"/>
        </w:rPr>
      </w:pPr>
    </w:p>
    <w:p w14:paraId="59DC2F28" w14:textId="77777777" w:rsidR="00DC0F42" w:rsidRDefault="00DC0F42" w:rsidP="008F4894">
      <w:pPr>
        <w:jc w:val="center"/>
        <w:rPr>
          <w:b/>
          <w:i/>
          <w:sz w:val="48"/>
          <w:szCs w:val="44"/>
        </w:rPr>
      </w:pPr>
    </w:p>
    <w:p w14:paraId="6EB65DB8" w14:textId="77777777" w:rsidR="00DC0F42" w:rsidRDefault="00DC0F42" w:rsidP="008F4894">
      <w:pPr>
        <w:jc w:val="center"/>
        <w:rPr>
          <w:b/>
          <w:i/>
          <w:sz w:val="48"/>
          <w:szCs w:val="44"/>
        </w:rPr>
      </w:pPr>
    </w:p>
    <w:p w14:paraId="6EF7E6D0" w14:textId="77777777" w:rsidR="00DC0F42" w:rsidRDefault="00DC0F42" w:rsidP="008F4894">
      <w:pPr>
        <w:jc w:val="center"/>
        <w:rPr>
          <w:b/>
          <w:i/>
          <w:sz w:val="48"/>
          <w:szCs w:val="44"/>
        </w:rPr>
      </w:pPr>
    </w:p>
    <w:p w14:paraId="482344B6" w14:textId="77777777" w:rsidR="00DC0F42" w:rsidRDefault="00DC0F42" w:rsidP="008F4894">
      <w:pPr>
        <w:jc w:val="center"/>
        <w:rPr>
          <w:b/>
          <w:i/>
          <w:sz w:val="48"/>
          <w:szCs w:val="44"/>
        </w:rPr>
      </w:pPr>
    </w:p>
    <w:p w14:paraId="5662CE41" w14:textId="77777777" w:rsidR="00DC0F42" w:rsidRDefault="00DC0F42" w:rsidP="008F4894">
      <w:pPr>
        <w:jc w:val="center"/>
        <w:rPr>
          <w:b/>
          <w:i/>
          <w:sz w:val="48"/>
          <w:szCs w:val="44"/>
        </w:rPr>
      </w:pPr>
    </w:p>
    <w:p w14:paraId="434A399E" w14:textId="77777777" w:rsidR="00DC0F42" w:rsidRDefault="00DC0F42" w:rsidP="008F4894">
      <w:pPr>
        <w:jc w:val="center"/>
        <w:rPr>
          <w:b/>
          <w:i/>
          <w:sz w:val="48"/>
          <w:szCs w:val="44"/>
        </w:rPr>
      </w:pPr>
    </w:p>
    <w:p w14:paraId="0995FACC" w14:textId="77777777" w:rsidR="00DC0F42" w:rsidRDefault="00DC0F42" w:rsidP="008F4894">
      <w:pPr>
        <w:jc w:val="center"/>
        <w:rPr>
          <w:b/>
          <w:i/>
          <w:sz w:val="48"/>
          <w:szCs w:val="44"/>
        </w:rPr>
      </w:pPr>
    </w:p>
    <w:p w14:paraId="2AD199A9" w14:textId="77777777" w:rsidR="00DC0F42" w:rsidRDefault="00DC0F42" w:rsidP="008F4894">
      <w:pPr>
        <w:jc w:val="center"/>
        <w:rPr>
          <w:b/>
          <w:i/>
          <w:sz w:val="48"/>
          <w:szCs w:val="44"/>
        </w:rPr>
      </w:pPr>
    </w:p>
    <w:p w14:paraId="226B1489" w14:textId="77777777" w:rsidR="00DC0F42" w:rsidRDefault="00DC0F42" w:rsidP="008F4894">
      <w:pPr>
        <w:jc w:val="center"/>
        <w:rPr>
          <w:b/>
          <w:i/>
          <w:sz w:val="48"/>
          <w:szCs w:val="44"/>
        </w:rPr>
      </w:pPr>
    </w:p>
    <w:p w14:paraId="691F9340" w14:textId="77777777" w:rsidR="00DC0F42" w:rsidRDefault="00DC0F42" w:rsidP="008F4894">
      <w:pPr>
        <w:jc w:val="center"/>
        <w:rPr>
          <w:b/>
          <w:i/>
          <w:sz w:val="48"/>
          <w:szCs w:val="44"/>
        </w:rPr>
      </w:pPr>
    </w:p>
    <w:p w14:paraId="4E76DA2C" w14:textId="77777777" w:rsidR="00DC0F42" w:rsidRDefault="00DC0F42" w:rsidP="008F4894">
      <w:pPr>
        <w:jc w:val="center"/>
        <w:rPr>
          <w:b/>
          <w:i/>
          <w:sz w:val="48"/>
          <w:szCs w:val="44"/>
        </w:rPr>
      </w:pPr>
    </w:p>
    <w:p w14:paraId="52A7B9F2" w14:textId="77777777" w:rsidR="00DC0F42" w:rsidRDefault="00DC0F42" w:rsidP="008F4894">
      <w:pPr>
        <w:jc w:val="center"/>
        <w:rPr>
          <w:b/>
          <w:i/>
          <w:sz w:val="48"/>
          <w:szCs w:val="44"/>
        </w:rPr>
      </w:pPr>
    </w:p>
    <w:p w14:paraId="09352987" w14:textId="77777777" w:rsidR="00DC0F42" w:rsidRDefault="00DC0F42" w:rsidP="008F4894">
      <w:pPr>
        <w:jc w:val="center"/>
        <w:rPr>
          <w:b/>
          <w:i/>
          <w:sz w:val="48"/>
          <w:szCs w:val="44"/>
        </w:rPr>
      </w:pPr>
    </w:p>
    <w:p w14:paraId="5E7D6559" w14:textId="07E1913D" w:rsidR="00F74A40" w:rsidRDefault="00A26F65" w:rsidP="001F1254">
      <w:pPr>
        <w:jc w:val="center"/>
        <w:rPr>
          <w:b/>
          <w:i/>
          <w:sz w:val="48"/>
          <w:szCs w:val="44"/>
        </w:rPr>
      </w:pPr>
      <w:r>
        <w:rPr>
          <w:b/>
          <w:i/>
          <w:sz w:val="48"/>
          <w:szCs w:val="44"/>
        </w:rPr>
        <w:t>CHAPTER 1</w:t>
      </w:r>
    </w:p>
    <w:p w14:paraId="0BA5F3D5" w14:textId="75BAF386" w:rsidR="00F74A40" w:rsidRDefault="00A26F65" w:rsidP="001F1254">
      <w:pPr>
        <w:jc w:val="center"/>
        <w:rPr>
          <w:sz w:val="28"/>
          <w:szCs w:val="28"/>
        </w:rPr>
      </w:pPr>
      <w:r>
        <w:rPr>
          <w:b/>
          <w:i/>
          <w:sz w:val="48"/>
          <w:szCs w:val="44"/>
        </w:rPr>
        <w:t>INTRODUCTION</w:t>
      </w:r>
    </w:p>
    <w:p w14:paraId="7887E673" w14:textId="77777777" w:rsidR="00F74A40" w:rsidRDefault="00F74A40" w:rsidP="008F4894">
      <w:pPr>
        <w:jc w:val="center"/>
        <w:rPr>
          <w:sz w:val="28"/>
          <w:szCs w:val="28"/>
        </w:rPr>
      </w:pPr>
    </w:p>
    <w:p w14:paraId="2CE87685" w14:textId="77777777" w:rsidR="00A6469A" w:rsidRDefault="00A6469A" w:rsidP="008F4894">
      <w:pPr>
        <w:jc w:val="center"/>
        <w:rPr>
          <w:b/>
          <w:sz w:val="48"/>
          <w:szCs w:val="48"/>
        </w:rPr>
      </w:pPr>
    </w:p>
    <w:p w14:paraId="3DFDCD56" w14:textId="77777777" w:rsidR="00A6469A" w:rsidRDefault="00A6469A" w:rsidP="008F4894">
      <w:pPr>
        <w:jc w:val="center"/>
        <w:rPr>
          <w:b/>
          <w:sz w:val="48"/>
          <w:szCs w:val="48"/>
        </w:rPr>
      </w:pPr>
    </w:p>
    <w:p w14:paraId="428CF287" w14:textId="77777777" w:rsidR="00A6469A" w:rsidRDefault="00A6469A" w:rsidP="008F4894">
      <w:pPr>
        <w:jc w:val="center"/>
        <w:rPr>
          <w:b/>
          <w:sz w:val="48"/>
          <w:szCs w:val="48"/>
        </w:rPr>
      </w:pPr>
    </w:p>
    <w:p w14:paraId="6D824F2A" w14:textId="77777777" w:rsidR="00DC0F42" w:rsidRDefault="00DC0F42" w:rsidP="00DC0F42">
      <w:pPr>
        <w:spacing w:line="360" w:lineRule="auto"/>
        <w:rPr>
          <w:b/>
          <w:sz w:val="48"/>
          <w:szCs w:val="48"/>
        </w:rPr>
      </w:pPr>
    </w:p>
    <w:p w14:paraId="5864A633" w14:textId="77777777" w:rsidR="00DC0F42" w:rsidRDefault="00DC0F42" w:rsidP="00DC0F42">
      <w:pPr>
        <w:spacing w:line="360" w:lineRule="auto"/>
        <w:rPr>
          <w:b/>
          <w:sz w:val="32"/>
          <w:szCs w:val="32"/>
        </w:rPr>
      </w:pPr>
    </w:p>
    <w:p w14:paraId="0DEE8BA4" w14:textId="77777777" w:rsidR="00DC0F42" w:rsidRDefault="00DC0F42" w:rsidP="00DC0F42">
      <w:pPr>
        <w:spacing w:line="360" w:lineRule="auto"/>
        <w:rPr>
          <w:b/>
          <w:sz w:val="32"/>
          <w:szCs w:val="32"/>
        </w:rPr>
      </w:pPr>
    </w:p>
    <w:p w14:paraId="31FAEBE3" w14:textId="77777777" w:rsidR="006E6895" w:rsidRDefault="006E6895" w:rsidP="00DC0F42">
      <w:pPr>
        <w:spacing w:line="360" w:lineRule="auto"/>
        <w:rPr>
          <w:b/>
          <w:sz w:val="32"/>
          <w:szCs w:val="32"/>
        </w:rPr>
      </w:pPr>
    </w:p>
    <w:p w14:paraId="23E8421A" w14:textId="77777777" w:rsidR="001F1254" w:rsidRDefault="001F1254" w:rsidP="00DC0F42">
      <w:pPr>
        <w:spacing w:line="360" w:lineRule="auto"/>
        <w:rPr>
          <w:b/>
          <w:sz w:val="32"/>
          <w:szCs w:val="32"/>
        </w:rPr>
      </w:pPr>
    </w:p>
    <w:p w14:paraId="531608C7" w14:textId="77777777" w:rsidR="001F1254" w:rsidRDefault="001F1254" w:rsidP="00DC0F42">
      <w:pPr>
        <w:spacing w:line="360" w:lineRule="auto"/>
        <w:rPr>
          <w:b/>
          <w:sz w:val="32"/>
          <w:szCs w:val="32"/>
        </w:rPr>
      </w:pPr>
    </w:p>
    <w:p w14:paraId="4ABE4673" w14:textId="77777777" w:rsidR="001F1254" w:rsidRDefault="001F1254" w:rsidP="00DC0F42">
      <w:pPr>
        <w:spacing w:line="360" w:lineRule="auto"/>
        <w:rPr>
          <w:b/>
          <w:sz w:val="32"/>
          <w:szCs w:val="32"/>
        </w:rPr>
      </w:pPr>
    </w:p>
    <w:p w14:paraId="7735A239" w14:textId="0F5BAB10" w:rsidR="00F74A40" w:rsidRPr="00DC0F42" w:rsidRDefault="00DC0F42" w:rsidP="00DC0F42">
      <w:pPr>
        <w:spacing w:line="360" w:lineRule="auto"/>
        <w:rPr>
          <w:b/>
          <w:sz w:val="32"/>
          <w:szCs w:val="32"/>
        </w:rPr>
      </w:pPr>
      <w:r>
        <w:rPr>
          <w:b/>
          <w:sz w:val="32"/>
          <w:szCs w:val="32"/>
        </w:rPr>
        <w:lastRenderedPageBreak/>
        <w:t xml:space="preserve">1.1 </w:t>
      </w:r>
      <w:r w:rsidR="00A26F65" w:rsidRPr="00DC0F42">
        <w:rPr>
          <w:b/>
          <w:sz w:val="32"/>
          <w:szCs w:val="32"/>
        </w:rPr>
        <w:t xml:space="preserve">Introduction to </w:t>
      </w:r>
      <w:r w:rsidR="006310F1" w:rsidRPr="00DC0F42">
        <w:rPr>
          <w:b/>
          <w:sz w:val="32"/>
          <w:szCs w:val="32"/>
        </w:rPr>
        <w:t>File Structures</w:t>
      </w:r>
    </w:p>
    <w:p w14:paraId="3CAD4CD6" w14:textId="77777777" w:rsidR="00181721" w:rsidRPr="00181721" w:rsidRDefault="00181721" w:rsidP="00181721">
      <w:pPr>
        <w:spacing w:line="360" w:lineRule="auto"/>
        <w:rPr>
          <w:b/>
          <w:sz w:val="32"/>
          <w:szCs w:val="32"/>
        </w:rPr>
      </w:pPr>
    </w:p>
    <w:p w14:paraId="19CDCDB9" w14:textId="77777777" w:rsidR="001B36BE" w:rsidRPr="00DB11C1" w:rsidRDefault="00A6469A" w:rsidP="000957F9">
      <w:pPr>
        <w:pStyle w:val="ListParagraph"/>
        <w:numPr>
          <w:ilvl w:val="0"/>
          <w:numId w:val="16"/>
        </w:numPr>
        <w:spacing w:line="360" w:lineRule="auto"/>
        <w:jc w:val="both"/>
      </w:pPr>
      <w:r w:rsidRPr="00DB11C1">
        <w:t>File Structures is the Organization of Data in Secondary Storage Device in such a way that minimize the access time and the storage space.</w:t>
      </w:r>
    </w:p>
    <w:p w14:paraId="1E742042" w14:textId="033BD76B" w:rsidR="001B36BE" w:rsidRPr="00DB11C1" w:rsidRDefault="00A6469A" w:rsidP="000957F9">
      <w:pPr>
        <w:pStyle w:val="ListParagraph"/>
        <w:numPr>
          <w:ilvl w:val="0"/>
          <w:numId w:val="16"/>
        </w:numPr>
        <w:spacing w:line="360" w:lineRule="auto"/>
        <w:jc w:val="both"/>
      </w:pPr>
      <w:r w:rsidRPr="00DB11C1">
        <w:t>A File Structure is a combination of representations for data in files and of operations for accessing the data.</w:t>
      </w:r>
    </w:p>
    <w:p w14:paraId="685CFFC3" w14:textId="6F2E8F5E" w:rsidR="00F74A40" w:rsidRPr="00DB11C1" w:rsidRDefault="00A6469A" w:rsidP="000957F9">
      <w:pPr>
        <w:pStyle w:val="ListParagraph"/>
        <w:numPr>
          <w:ilvl w:val="0"/>
          <w:numId w:val="16"/>
        </w:numPr>
        <w:spacing w:line="360" w:lineRule="auto"/>
        <w:jc w:val="both"/>
        <w:rPr>
          <w:b/>
        </w:rPr>
      </w:pPr>
      <w:r w:rsidRPr="00DB11C1">
        <w:t>A File Structure allows applications to read, write and modify data. It might also support finding the data that matches some search criteria or reading through the data in some particular order</w:t>
      </w:r>
      <w:r w:rsidR="001B36BE" w:rsidRPr="00DB11C1">
        <w:t>.</w:t>
      </w:r>
    </w:p>
    <w:p w14:paraId="14665061" w14:textId="77777777" w:rsidR="001B36BE" w:rsidRPr="00DB11C1" w:rsidRDefault="001B36BE" w:rsidP="000957F9">
      <w:pPr>
        <w:pStyle w:val="ListParagraph"/>
        <w:numPr>
          <w:ilvl w:val="0"/>
          <w:numId w:val="16"/>
        </w:numPr>
        <w:spacing w:line="360" w:lineRule="auto"/>
        <w:jc w:val="both"/>
        <w:rPr>
          <w:b/>
        </w:rPr>
      </w:pPr>
      <w:r w:rsidRPr="00DB11C1">
        <w:t>As files grew very large, unaided sequential access was not a good solution.</w:t>
      </w:r>
    </w:p>
    <w:p w14:paraId="3E2E6513" w14:textId="77777777" w:rsidR="001B36BE" w:rsidRPr="00DB11C1" w:rsidRDefault="001B36BE" w:rsidP="000957F9">
      <w:pPr>
        <w:pStyle w:val="ListParagraph"/>
        <w:numPr>
          <w:ilvl w:val="0"/>
          <w:numId w:val="16"/>
        </w:numPr>
        <w:spacing w:line="360" w:lineRule="auto"/>
        <w:jc w:val="both"/>
        <w:rPr>
          <w:b/>
        </w:rPr>
      </w:pPr>
      <w:r w:rsidRPr="00DB11C1">
        <w:t xml:space="preserve"> Disks allowed for direct access. </w:t>
      </w:r>
    </w:p>
    <w:p w14:paraId="2F47C43A" w14:textId="77777777" w:rsidR="001B36BE" w:rsidRPr="00DB11C1" w:rsidRDefault="001B36BE" w:rsidP="000957F9">
      <w:pPr>
        <w:pStyle w:val="ListParagraph"/>
        <w:numPr>
          <w:ilvl w:val="0"/>
          <w:numId w:val="16"/>
        </w:numPr>
        <w:spacing w:line="360" w:lineRule="auto"/>
        <w:jc w:val="both"/>
        <w:rPr>
          <w:b/>
        </w:rPr>
      </w:pPr>
      <w:r w:rsidRPr="00DB11C1">
        <w:t>Indexes made it possible to keep a list of keys and pointers in a small file that could be searched very quickly.</w:t>
      </w:r>
    </w:p>
    <w:p w14:paraId="79DC5866" w14:textId="14E84FBD" w:rsidR="001B36BE" w:rsidRPr="00DB11C1" w:rsidRDefault="001B36BE" w:rsidP="000957F9">
      <w:pPr>
        <w:pStyle w:val="ListParagraph"/>
        <w:numPr>
          <w:ilvl w:val="0"/>
          <w:numId w:val="16"/>
        </w:numPr>
        <w:spacing w:line="360" w:lineRule="auto"/>
        <w:jc w:val="both"/>
        <w:rPr>
          <w:b/>
        </w:rPr>
      </w:pPr>
      <w:r w:rsidRPr="00DB11C1">
        <w:t xml:space="preserve"> With the key and pointer, the user had direct access to the large, primary file.</w:t>
      </w:r>
    </w:p>
    <w:p w14:paraId="32A3C78E" w14:textId="77777777" w:rsidR="00181721" w:rsidRDefault="00181721" w:rsidP="00181721">
      <w:pPr>
        <w:spacing w:line="360" w:lineRule="auto"/>
        <w:rPr>
          <w:b/>
        </w:rPr>
      </w:pPr>
    </w:p>
    <w:p w14:paraId="152B85D0" w14:textId="2E6C4AB7" w:rsidR="00F74A40" w:rsidRPr="00DC0F42" w:rsidRDefault="00DC0F42" w:rsidP="00DC0F42">
      <w:pPr>
        <w:spacing w:line="360" w:lineRule="auto"/>
        <w:rPr>
          <w:b/>
          <w:sz w:val="32"/>
          <w:szCs w:val="32"/>
        </w:rPr>
      </w:pPr>
      <w:r w:rsidRPr="00DC0F42">
        <w:rPr>
          <w:b/>
          <w:sz w:val="32"/>
          <w:szCs w:val="32"/>
        </w:rPr>
        <w:t xml:space="preserve">1.2 </w:t>
      </w:r>
      <w:r w:rsidR="00A26F65" w:rsidRPr="00DC0F42">
        <w:rPr>
          <w:b/>
          <w:sz w:val="32"/>
          <w:szCs w:val="32"/>
        </w:rPr>
        <w:t xml:space="preserve">Introduction to </w:t>
      </w:r>
      <w:r w:rsidR="003B39DD" w:rsidRPr="00DC0F42">
        <w:rPr>
          <w:b/>
          <w:sz w:val="32"/>
          <w:szCs w:val="32"/>
        </w:rPr>
        <w:t>File System</w:t>
      </w:r>
    </w:p>
    <w:p w14:paraId="019F2B34" w14:textId="77777777" w:rsidR="00181721" w:rsidRPr="00181721" w:rsidRDefault="00181721" w:rsidP="00181721">
      <w:pPr>
        <w:pStyle w:val="ListParagraph"/>
        <w:spacing w:line="360" w:lineRule="auto"/>
        <w:rPr>
          <w:b/>
          <w:sz w:val="32"/>
          <w:szCs w:val="32"/>
        </w:rPr>
      </w:pPr>
    </w:p>
    <w:p w14:paraId="27A0BFF7" w14:textId="1185AF48" w:rsidR="00F74A40" w:rsidRPr="00DB11C1" w:rsidRDefault="003B39DD" w:rsidP="000957F9">
      <w:pPr>
        <w:spacing w:line="360" w:lineRule="auto"/>
        <w:jc w:val="both"/>
        <w:rPr>
          <w:shd w:val="clear" w:color="auto" w:fill="FFFFFF"/>
        </w:rPr>
      </w:pPr>
      <w:r w:rsidRPr="00DB11C1">
        <w:rPr>
          <w:shd w:val="clear" w:color="auto" w:fill="FFFFFF"/>
        </w:rPr>
        <w:t>File system is the part of the operating system which is responsible for file management. It provides a mechanism to store the data and access to the file contents including data and programs. Some Operating systems treats everything as a file</w:t>
      </w:r>
      <w:r w:rsidR="00D245B6" w:rsidRPr="00DB11C1">
        <w:rPr>
          <w:shd w:val="clear" w:color="auto" w:fill="FFFFFF"/>
        </w:rPr>
        <w:t>.</w:t>
      </w:r>
    </w:p>
    <w:p w14:paraId="346EDD9E" w14:textId="77777777" w:rsidR="00D245B6" w:rsidRPr="00DB11C1" w:rsidRDefault="00D245B6" w:rsidP="000957F9">
      <w:pPr>
        <w:numPr>
          <w:ilvl w:val="0"/>
          <w:numId w:val="14"/>
        </w:numPr>
        <w:suppressAutoHyphens w:val="0"/>
        <w:spacing w:before="100" w:beforeAutospacing="1" w:after="100" w:afterAutospacing="1" w:line="450" w:lineRule="atLeast"/>
        <w:jc w:val="both"/>
        <w:rPr>
          <w:rFonts w:eastAsia="Times New Roman"/>
          <w:color w:val="333333"/>
          <w:lang w:eastAsia="en-IN"/>
        </w:rPr>
      </w:pPr>
      <w:r w:rsidRPr="00DB11C1">
        <w:rPr>
          <w:rFonts w:eastAsia="Times New Roman"/>
          <w:b/>
          <w:bCs/>
          <w:color w:val="333333"/>
          <w:lang w:eastAsia="en-IN"/>
        </w:rPr>
        <w:t>Simple Record Structure</w:t>
      </w:r>
      <w:r w:rsidRPr="00DB11C1">
        <w:rPr>
          <w:rFonts w:eastAsia="Times New Roman"/>
          <w:color w:val="333333"/>
          <w:lang w:eastAsia="en-IN"/>
        </w:rPr>
        <w:t> with lines of fixed or variable lengths.</w:t>
      </w:r>
    </w:p>
    <w:p w14:paraId="1C38B33E" w14:textId="77777777" w:rsidR="00D245B6" w:rsidRPr="00DB11C1" w:rsidRDefault="00D245B6" w:rsidP="000957F9">
      <w:pPr>
        <w:numPr>
          <w:ilvl w:val="0"/>
          <w:numId w:val="14"/>
        </w:numPr>
        <w:suppressAutoHyphens w:val="0"/>
        <w:spacing w:before="100" w:beforeAutospacing="1" w:after="100" w:afterAutospacing="1" w:line="450" w:lineRule="atLeast"/>
        <w:jc w:val="both"/>
        <w:rPr>
          <w:rFonts w:eastAsia="Times New Roman"/>
          <w:color w:val="333333"/>
          <w:lang w:eastAsia="en-IN"/>
        </w:rPr>
      </w:pPr>
      <w:r w:rsidRPr="00DB11C1">
        <w:rPr>
          <w:rFonts w:eastAsia="Times New Roman"/>
          <w:b/>
          <w:bCs/>
          <w:color w:val="333333"/>
          <w:lang w:eastAsia="en-IN"/>
        </w:rPr>
        <w:t>Complex Structures</w:t>
      </w:r>
      <w:r w:rsidRPr="00DB11C1">
        <w:rPr>
          <w:rFonts w:eastAsia="Times New Roman"/>
          <w:color w:val="333333"/>
          <w:lang w:eastAsia="en-IN"/>
        </w:rPr>
        <w:t> like formatted document or reloadable load files.</w:t>
      </w:r>
    </w:p>
    <w:p w14:paraId="665E669F" w14:textId="77777777" w:rsidR="00DC0F42" w:rsidRDefault="00D245B6" w:rsidP="00DC0F42">
      <w:pPr>
        <w:numPr>
          <w:ilvl w:val="0"/>
          <w:numId w:val="14"/>
        </w:numPr>
        <w:suppressAutoHyphens w:val="0"/>
        <w:spacing w:before="100" w:beforeAutospacing="1" w:after="100" w:afterAutospacing="1" w:line="450" w:lineRule="atLeast"/>
        <w:jc w:val="both"/>
        <w:rPr>
          <w:rFonts w:eastAsia="Times New Roman"/>
          <w:color w:val="333333"/>
          <w:lang w:eastAsia="en-IN"/>
        </w:rPr>
      </w:pPr>
      <w:r w:rsidRPr="00DB11C1">
        <w:rPr>
          <w:rFonts w:eastAsia="Times New Roman"/>
          <w:b/>
          <w:bCs/>
          <w:color w:val="333333"/>
          <w:lang w:eastAsia="en-IN"/>
        </w:rPr>
        <w:t>No Definite Structure</w:t>
      </w:r>
      <w:r w:rsidRPr="00DB11C1">
        <w:rPr>
          <w:rFonts w:eastAsia="Times New Roman"/>
          <w:color w:val="333333"/>
          <w:lang w:eastAsia="en-IN"/>
        </w:rPr>
        <w:t> like sequence of words and bytes etc.</w:t>
      </w:r>
    </w:p>
    <w:p w14:paraId="1B77E203" w14:textId="19FE1D8C" w:rsidR="00C51BE9" w:rsidRPr="00DC0F42" w:rsidRDefault="00DC0F42" w:rsidP="00DC0F42">
      <w:pPr>
        <w:suppressAutoHyphens w:val="0"/>
        <w:spacing w:before="100" w:beforeAutospacing="1" w:after="100" w:afterAutospacing="1" w:line="450" w:lineRule="atLeast"/>
        <w:jc w:val="both"/>
        <w:rPr>
          <w:rFonts w:eastAsia="Times New Roman"/>
          <w:color w:val="333333"/>
          <w:lang w:eastAsia="en-IN"/>
        </w:rPr>
      </w:pPr>
      <w:r w:rsidRPr="00DC0F42">
        <w:rPr>
          <w:rFonts w:eastAsia="Times New Roman"/>
          <w:b/>
          <w:bCs/>
          <w:color w:val="333333"/>
          <w:sz w:val="32"/>
          <w:szCs w:val="32"/>
          <w:lang w:eastAsia="en-IN"/>
        </w:rPr>
        <w:t>1.3</w:t>
      </w:r>
      <w:r w:rsidR="00181721" w:rsidRPr="00DC0F42">
        <w:rPr>
          <w:b/>
          <w:sz w:val="32"/>
          <w:szCs w:val="32"/>
        </w:rPr>
        <w:t xml:space="preserve"> </w:t>
      </w:r>
      <w:r w:rsidR="00D245B6" w:rsidRPr="00DC0F42">
        <w:rPr>
          <w:b/>
          <w:sz w:val="32"/>
          <w:szCs w:val="32"/>
        </w:rPr>
        <w:t xml:space="preserve">Introduction to </w:t>
      </w:r>
      <w:r w:rsidR="00D245B6" w:rsidRPr="00DC0F42">
        <w:rPr>
          <w:rFonts w:eastAsia="Times New Roman"/>
          <w:b/>
          <w:bCs/>
          <w:color w:val="333333"/>
          <w:sz w:val="32"/>
          <w:szCs w:val="32"/>
          <w:lang w:eastAsia="en-IN"/>
        </w:rPr>
        <w:t>Simple Record Structure</w:t>
      </w:r>
      <w:r w:rsidR="00D245B6" w:rsidRPr="00DC0F42">
        <w:rPr>
          <w:rFonts w:eastAsia="Times New Roman"/>
          <w:color w:val="333333"/>
          <w:sz w:val="32"/>
          <w:szCs w:val="32"/>
          <w:lang w:eastAsia="en-IN"/>
        </w:rPr>
        <w:t> </w:t>
      </w:r>
    </w:p>
    <w:p w14:paraId="5BB47309" w14:textId="77777777" w:rsidR="00181721" w:rsidRDefault="00181721" w:rsidP="00181721">
      <w:pPr>
        <w:spacing w:line="360" w:lineRule="auto"/>
        <w:ind w:left="284"/>
        <w:jc w:val="both"/>
        <w:rPr>
          <w:rFonts w:eastAsia="Times New Roman"/>
          <w:b/>
          <w:bCs/>
          <w:color w:val="000000" w:themeColor="text1"/>
          <w:lang w:eastAsia="en-IN"/>
        </w:rPr>
      </w:pPr>
    </w:p>
    <w:p w14:paraId="73F05958" w14:textId="50BF8F3F" w:rsidR="00D245B6" w:rsidRPr="00181721" w:rsidRDefault="00D245B6" w:rsidP="00181721">
      <w:pPr>
        <w:pStyle w:val="ListParagraph"/>
        <w:numPr>
          <w:ilvl w:val="0"/>
          <w:numId w:val="19"/>
        </w:numPr>
        <w:spacing w:line="360" w:lineRule="auto"/>
        <w:jc w:val="both"/>
        <w:rPr>
          <w:b/>
          <w:color w:val="000000" w:themeColor="text1"/>
        </w:rPr>
      </w:pPr>
      <w:r w:rsidRPr="00181721">
        <w:rPr>
          <w:rFonts w:eastAsia="Times New Roman"/>
          <w:b/>
          <w:bCs/>
          <w:color w:val="000000" w:themeColor="text1"/>
          <w:lang w:eastAsia="en-IN"/>
        </w:rPr>
        <w:t xml:space="preserve">Fixed </w:t>
      </w:r>
      <w:r w:rsidR="00251576" w:rsidRPr="00181721">
        <w:rPr>
          <w:rFonts w:eastAsia="Times New Roman"/>
          <w:b/>
          <w:bCs/>
          <w:color w:val="333333"/>
          <w:lang w:eastAsia="en-IN"/>
        </w:rPr>
        <w:t>Length</w:t>
      </w:r>
      <w:r w:rsidRPr="00181721">
        <w:rPr>
          <w:rFonts w:eastAsia="Times New Roman"/>
          <w:color w:val="000000" w:themeColor="text1"/>
          <w:lang w:eastAsia="en-IN"/>
        </w:rPr>
        <w:t xml:space="preserve">: </w:t>
      </w:r>
      <w:r w:rsidRPr="00181721">
        <w:rPr>
          <w:color w:val="000000" w:themeColor="text1"/>
          <w:shd w:val="clear" w:color="auto" w:fill="FFFFFF"/>
        </w:rPr>
        <w:t>Fixed length means having a set length that never varies. In </w:t>
      </w:r>
      <w:hyperlink r:id="rId13" w:history="1">
        <w:r w:rsidRPr="00181721">
          <w:rPr>
            <w:rStyle w:val="Hyperlink"/>
            <w:color w:val="000000" w:themeColor="text1"/>
            <w:u w:val="none"/>
            <w:bdr w:val="none" w:sz="0" w:space="0" w:color="auto" w:frame="1"/>
            <w:shd w:val="clear" w:color="auto" w:fill="FFFFFF"/>
          </w:rPr>
          <w:t>database systems</w:t>
        </w:r>
      </w:hyperlink>
      <w:r w:rsidRPr="00181721">
        <w:rPr>
          <w:color w:val="000000" w:themeColor="text1"/>
          <w:shd w:val="clear" w:color="auto" w:fill="FFFFFF"/>
        </w:rPr>
        <w:t>, a </w:t>
      </w:r>
      <w:hyperlink r:id="rId14" w:history="1">
        <w:r w:rsidRPr="00181721">
          <w:rPr>
            <w:rStyle w:val="Hyperlink"/>
            <w:color w:val="000000" w:themeColor="text1"/>
            <w:u w:val="none"/>
            <w:bdr w:val="none" w:sz="0" w:space="0" w:color="auto" w:frame="1"/>
            <w:shd w:val="clear" w:color="auto" w:fill="FFFFFF"/>
          </w:rPr>
          <w:t>field</w:t>
        </w:r>
      </w:hyperlink>
      <w:r w:rsidRPr="00181721">
        <w:rPr>
          <w:color w:val="000000" w:themeColor="text1"/>
          <w:shd w:val="clear" w:color="auto" w:fill="FFFFFF"/>
        </w:rPr>
        <w:t> can have a</w:t>
      </w:r>
      <w:r w:rsidRPr="00181721">
        <w:rPr>
          <w:i/>
          <w:iCs/>
          <w:color w:val="000000" w:themeColor="text1"/>
          <w:shd w:val="clear" w:color="auto" w:fill="FFFFFF"/>
        </w:rPr>
        <w:t> </w:t>
      </w:r>
      <w:r w:rsidRPr="00181721">
        <w:rPr>
          <w:rStyle w:val="Emphasis"/>
          <w:i w:val="0"/>
          <w:iCs w:val="0"/>
          <w:color w:val="000000" w:themeColor="text1"/>
          <w:bdr w:val="none" w:sz="0" w:space="0" w:color="auto" w:frame="1"/>
          <w:shd w:val="clear" w:color="auto" w:fill="FFFFFF"/>
        </w:rPr>
        <w:t>fixed</w:t>
      </w:r>
      <w:r w:rsidRPr="00181721">
        <w:rPr>
          <w:i/>
          <w:iCs/>
          <w:color w:val="000000" w:themeColor="text1"/>
          <w:shd w:val="clear" w:color="auto" w:fill="FFFFFF"/>
        </w:rPr>
        <w:t> </w:t>
      </w:r>
      <w:r w:rsidRPr="00181721">
        <w:rPr>
          <w:color w:val="000000" w:themeColor="text1"/>
          <w:shd w:val="clear" w:color="auto" w:fill="FFFFFF"/>
        </w:rPr>
        <w:t>or a</w:t>
      </w:r>
      <w:r w:rsidRPr="00181721">
        <w:rPr>
          <w:i/>
          <w:iCs/>
          <w:color w:val="000000" w:themeColor="text1"/>
          <w:shd w:val="clear" w:color="auto" w:fill="FFFFFF"/>
        </w:rPr>
        <w:t> </w:t>
      </w:r>
      <w:hyperlink r:id="rId15" w:history="1">
        <w:r w:rsidRPr="00181721">
          <w:rPr>
            <w:rStyle w:val="Emphasis"/>
            <w:i w:val="0"/>
            <w:iCs w:val="0"/>
            <w:color w:val="000000" w:themeColor="text1"/>
            <w:bdr w:val="none" w:sz="0" w:space="0" w:color="auto" w:frame="1"/>
            <w:shd w:val="clear" w:color="auto" w:fill="FFFFFF"/>
          </w:rPr>
          <w:t>variable length</w:t>
        </w:r>
      </w:hyperlink>
      <w:r w:rsidRPr="00181721">
        <w:rPr>
          <w:color w:val="000000" w:themeColor="text1"/>
          <w:shd w:val="clear" w:color="auto" w:fill="FFFFFF"/>
        </w:rPr>
        <w:t>. A variable-length field is one</w:t>
      </w:r>
      <w:r w:rsidR="000957F9" w:rsidRPr="00181721">
        <w:rPr>
          <w:color w:val="000000" w:themeColor="text1"/>
          <w:shd w:val="clear" w:color="auto" w:fill="FFFFFF"/>
        </w:rPr>
        <w:t xml:space="preserve"> </w:t>
      </w:r>
      <w:r w:rsidRPr="00181721">
        <w:rPr>
          <w:color w:val="000000" w:themeColor="text1"/>
          <w:shd w:val="clear" w:color="auto" w:fill="FFFFFF"/>
        </w:rPr>
        <w:t xml:space="preserve"> </w:t>
      </w:r>
      <w:r w:rsidR="000957F9" w:rsidRPr="00181721">
        <w:rPr>
          <w:color w:val="000000" w:themeColor="text1"/>
          <w:shd w:val="clear" w:color="auto" w:fill="FFFFFF"/>
        </w:rPr>
        <w:t xml:space="preserve"> </w:t>
      </w:r>
      <w:r w:rsidRPr="00181721">
        <w:rPr>
          <w:color w:val="000000" w:themeColor="text1"/>
          <w:shd w:val="clear" w:color="auto" w:fill="FFFFFF"/>
        </w:rPr>
        <w:t>whose length can be different in each </w:t>
      </w:r>
      <w:hyperlink r:id="rId16" w:history="1">
        <w:r w:rsidRPr="00181721">
          <w:rPr>
            <w:rStyle w:val="Hyperlink"/>
            <w:color w:val="000000" w:themeColor="text1"/>
            <w:u w:val="none"/>
            <w:bdr w:val="none" w:sz="0" w:space="0" w:color="auto" w:frame="1"/>
            <w:shd w:val="clear" w:color="auto" w:fill="FFFFFF"/>
          </w:rPr>
          <w:t>record</w:t>
        </w:r>
      </w:hyperlink>
      <w:r w:rsidRPr="00181721">
        <w:rPr>
          <w:color w:val="000000" w:themeColor="text1"/>
          <w:shd w:val="clear" w:color="auto" w:fill="FFFFFF"/>
        </w:rPr>
        <w:t>, depending on what </w:t>
      </w:r>
      <w:hyperlink r:id="rId17" w:history="1">
        <w:r w:rsidRPr="00181721">
          <w:rPr>
            <w:rStyle w:val="Hyperlink"/>
            <w:color w:val="000000" w:themeColor="text1"/>
            <w:u w:val="none"/>
            <w:bdr w:val="none" w:sz="0" w:space="0" w:color="auto" w:frame="1"/>
            <w:shd w:val="clear" w:color="auto" w:fill="FFFFFF"/>
          </w:rPr>
          <w:t>data</w:t>
        </w:r>
      </w:hyperlink>
      <w:r w:rsidRPr="00181721">
        <w:rPr>
          <w:color w:val="000000" w:themeColor="text1"/>
          <w:shd w:val="clear" w:color="auto" w:fill="FFFFFF"/>
        </w:rPr>
        <w:t> is </w:t>
      </w:r>
      <w:hyperlink r:id="rId18" w:history="1">
        <w:r w:rsidRPr="00181721">
          <w:rPr>
            <w:rStyle w:val="Hyperlink"/>
            <w:color w:val="000000" w:themeColor="text1"/>
            <w:u w:val="none"/>
            <w:bdr w:val="none" w:sz="0" w:space="0" w:color="auto" w:frame="1"/>
            <w:shd w:val="clear" w:color="auto" w:fill="FFFFFF"/>
          </w:rPr>
          <w:t>stored</w:t>
        </w:r>
      </w:hyperlink>
      <w:r w:rsidRPr="00181721">
        <w:rPr>
          <w:color w:val="000000" w:themeColor="text1"/>
          <w:shd w:val="clear" w:color="auto" w:fill="FFFFFF"/>
        </w:rPr>
        <w:t> in the field.</w:t>
      </w:r>
      <w:r w:rsidR="006E6895">
        <w:rPr>
          <w:color w:val="000000" w:themeColor="text1"/>
          <w:shd w:val="clear" w:color="auto" w:fill="FFFFFF"/>
        </w:rPr>
        <w:t xml:space="preserve">                                                                                                                              1</w:t>
      </w:r>
    </w:p>
    <w:p w14:paraId="1F206540" w14:textId="79EE3799" w:rsidR="00251576" w:rsidRPr="00181721" w:rsidRDefault="00251576" w:rsidP="00181721">
      <w:pPr>
        <w:pStyle w:val="ListParagraph"/>
        <w:numPr>
          <w:ilvl w:val="0"/>
          <w:numId w:val="19"/>
        </w:numPr>
        <w:spacing w:line="360" w:lineRule="auto"/>
        <w:jc w:val="both"/>
        <w:rPr>
          <w:b/>
          <w:bCs/>
          <w:color w:val="000000" w:themeColor="text1"/>
        </w:rPr>
      </w:pPr>
      <w:r w:rsidRPr="00181721">
        <w:rPr>
          <w:rFonts w:eastAsia="Times New Roman"/>
          <w:b/>
          <w:bCs/>
          <w:color w:val="333333"/>
          <w:lang w:eastAsia="en-IN"/>
        </w:rPr>
        <w:lastRenderedPageBreak/>
        <w:t>Variable Length:</w:t>
      </w:r>
      <w:r w:rsidR="009D5C0B" w:rsidRPr="00181721">
        <w:rPr>
          <w:rFonts w:eastAsia="Times New Roman"/>
          <w:b/>
          <w:bCs/>
          <w:color w:val="333333"/>
          <w:lang w:eastAsia="en-IN"/>
        </w:rPr>
        <w:t xml:space="preserve"> </w:t>
      </w:r>
      <w:r w:rsidRPr="00181721">
        <w:rPr>
          <w:color w:val="000000" w:themeColor="text1"/>
          <w:shd w:val="clear" w:color="auto" w:fill="FFFFFF"/>
        </w:rPr>
        <w:t>Variable-length fields are useful because they save space. Suppose, for example,</w:t>
      </w:r>
      <w:r w:rsidR="009D5C0B" w:rsidRPr="00181721">
        <w:rPr>
          <w:color w:val="000000" w:themeColor="text1"/>
          <w:shd w:val="clear" w:color="auto" w:fill="FFFFFF"/>
        </w:rPr>
        <w:t xml:space="preserve"> </w:t>
      </w:r>
      <w:r w:rsidRPr="00181721">
        <w:rPr>
          <w:color w:val="000000" w:themeColor="text1"/>
          <w:shd w:val="clear" w:color="auto" w:fill="FFFFFF"/>
        </w:rPr>
        <w:t>that you want to define a NAME field.</w:t>
      </w:r>
      <w:r w:rsidR="009D5C0B" w:rsidRPr="00181721">
        <w:rPr>
          <w:color w:val="000000" w:themeColor="text1"/>
          <w:shd w:val="clear" w:color="auto" w:fill="FFFFFF"/>
        </w:rPr>
        <w:t xml:space="preserve"> </w:t>
      </w:r>
      <w:r w:rsidRPr="00181721">
        <w:rPr>
          <w:color w:val="000000" w:themeColor="text1"/>
          <w:shd w:val="clear" w:color="auto" w:fill="FFFFFF"/>
        </w:rPr>
        <w:t>The length of each</w:t>
      </w:r>
      <w:r w:rsidR="009D5C0B" w:rsidRPr="00181721">
        <w:rPr>
          <w:color w:val="000000" w:themeColor="text1"/>
          <w:shd w:val="clear" w:color="auto" w:fill="FFFFFF"/>
        </w:rPr>
        <w:t xml:space="preserve">    </w:t>
      </w:r>
      <w:r w:rsidRPr="00181721">
        <w:rPr>
          <w:color w:val="000000" w:themeColor="text1"/>
          <w:shd w:val="clear" w:color="auto" w:fill="FFFFFF"/>
        </w:rPr>
        <w:t>NAME field will vary according to the data placed in it. For example, </w:t>
      </w:r>
      <w:r w:rsidRPr="00181721">
        <w:rPr>
          <w:rStyle w:val="Emphasis"/>
          <w:i w:val="0"/>
          <w:iCs w:val="0"/>
          <w:color w:val="000000" w:themeColor="text1"/>
          <w:bdr w:val="none" w:sz="0" w:space="0" w:color="auto" w:frame="1"/>
          <w:shd w:val="clear" w:color="auto" w:fill="FFFFFF"/>
        </w:rPr>
        <w:t>John Smith</w:t>
      </w:r>
      <w:r w:rsidRPr="00181721">
        <w:rPr>
          <w:color w:val="000000" w:themeColor="text1"/>
          <w:shd w:val="clear" w:color="auto" w:fill="FFFFFF"/>
        </w:rPr>
        <w:t> is 10 </w:t>
      </w:r>
      <w:hyperlink r:id="rId19" w:history="1">
        <w:r w:rsidRPr="00181721">
          <w:rPr>
            <w:rStyle w:val="Hyperlink"/>
            <w:color w:val="000000" w:themeColor="text1"/>
            <w:u w:val="none"/>
            <w:bdr w:val="none" w:sz="0" w:space="0" w:color="auto" w:frame="1"/>
            <w:shd w:val="clear" w:color="auto" w:fill="FFFFFF"/>
          </w:rPr>
          <w:t>characters</w:t>
        </w:r>
      </w:hyperlink>
      <w:r w:rsidRPr="00181721">
        <w:rPr>
          <w:color w:val="000000" w:themeColor="text1"/>
          <w:shd w:val="clear" w:color="auto" w:fill="FFFFFF"/>
        </w:rPr>
        <w:t> long, but </w:t>
      </w:r>
      <w:r w:rsidRPr="00181721">
        <w:rPr>
          <w:rStyle w:val="Emphasis"/>
          <w:i w:val="0"/>
          <w:iCs w:val="0"/>
          <w:color w:val="000000" w:themeColor="text1"/>
          <w:bdr w:val="none" w:sz="0" w:space="0" w:color="auto" w:frame="1"/>
          <w:shd w:val="clear" w:color="auto" w:fill="FFFFFF"/>
        </w:rPr>
        <w:t>Thomas Horatio Jefferson</w:t>
      </w:r>
      <w:r w:rsidRPr="00181721">
        <w:rPr>
          <w:color w:val="000000" w:themeColor="text1"/>
          <w:shd w:val="clear" w:color="auto" w:fill="FFFFFF"/>
        </w:rPr>
        <w:t> is 24 characters long. With fixed-length fields, you would need to define each field to be long enough to hold the longest name. This would be a waste of space for </w:t>
      </w:r>
      <w:hyperlink r:id="rId20" w:history="1">
        <w:r w:rsidRPr="00181721">
          <w:rPr>
            <w:rStyle w:val="Hyperlink"/>
            <w:color w:val="000000" w:themeColor="text1"/>
            <w:u w:val="none"/>
            <w:bdr w:val="none" w:sz="0" w:space="0" w:color="auto" w:frame="1"/>
            <w:shd w:val="clear" w:color="auto" w:fill="FFFFFF"/>
          </w:rPr>
          <w:t>records</w:t>
        </w:r>
      </w:hyperlink>
      <w:r w:rsidRPr="00181721">
        <w:rPr>
          <w:color w:val="000000" w:themeColor="text1"/>
          <w:shd w:val="clear" w:color="auto" w:fill="FFFFFF"/>
        </w:rPr>
        <w:t> that had short names. With variable-length fields, the NAME field in each record would be just long enough to hold its data.</w:t>
      </w:r>
    </w:p>
    <w:p w14:paraId="37CD9363" w14:textId="77777777" w:rsidR="00DB11C1" w:rsidRPr="00DB11C1" w:rsidRDefault="00DB11C1" w:rsidP="000957F9">
      <w:pPr>
        <w:pStyle w:val="ListParagraph"/>
        <w:spacing w:line="360" w:lineRule="auto"/>
        <w:jc w:val="both"/>
        <w:rPr>
          <w:b/>
          <w:bCs/>
          <w:color w:val="000000" w:themeColor="text1"/>
        </w:rPr>
      </w:pPr>
    </w:p>
    <w:p w14:paraId="2641A903" w14:textId="7D41293A" w:rsidR="00C51BE9" w:rsidRDefault="00A26F65" w:rsidP="000957F9">
      <w:pPr>
        <w:suppressAutoHyphens w:val="0"/>
        <w:spacing w:line="360" w:lineRule="auto"/>
        <w:contextualSpacing/>
        <w:jc w:val="both"/>
        <w:rPr>
          <w:b/>
          <w:sz w:val="32"/>
          <w:szCs w:val="32"/>
        </w:rPr>
      </w:pPr>
      <w:r w:rsidRPr="001B36BE">
        <w:rPr>
          <w:b/>
          <w:sz w:val="36"/>
          <w:szCs w:val="36"/>
        </w:rPr>
        <w:t>1</w:t>
      </w:r>
      <w:r w:rsidRPr="00C51BE9">
        <w:rPr>
          <w:b/>
          <w:sz w:val="32"/>
          <w:szCs w:val="32"/>
        </w:rPr>
        <w:t>.</w:t>
      </w:r>
      <w:r w:rsidR="00251576" w:rsidRPr="00C51BE9">
        <w:rPr>
          <w:b/>
          <w:sz w:val="32"/>
          <w:szCs w:val="32"/>
        </w:rPr>
        <w:t>4</w:t>
      </w:r>
      <w:r w:rsidRPr="00C51BE9">
        <w:rPr>
          <w:b/>
          <w:sz w:val="32"/>
          <w:szCs w:val="32"/>
        </w:rPr>
        <w:t xml:space="preserve"> </w:t>
      </w:r>
      <w:r w:rsidR="0043218E" w:rsidRPr="00C51BE9">
        <w:rPr>
          <w:b/>
          <w:sz w:val="32"/>
          <w:szCs w:val="32"/>
        </w:rPr>
        <w:t>Introduction to S</w:t>
      </w:r>
      <w:r w:rsidR="003B39DD" w:rsidRPr="00C51BE9">
        <w:rPr>
          <w:b/>
          <w:sz w:val="32"/>
          <w:szCs w:val="32"/>
        </w:rPr>
        <w:t>ales</w:t>
      </w:r>
      <w:r w:rsidR="0043218E" w:rsidRPr="00C51BE9">
        <w:rPr>
          <w:b/>
          <w:sz w:val="32"/>
          <w:szCs w:val="32"/>
        </w:rPr>
        <w:t xml:space="preserve"> Management System</w:t>
      </w:r>
    </w:p>
    <w:p w14:paraId="47D78A22" w14:textId="77777777" w:rsidR="0079069B" w:rsidRDefault="0079069B" w:rsidP="000957F9">
      <w:pPr>
        <w:suppressAutoHyphens w:val="0"/>
        <w:spacing w:line="360" w:lineRule="auto"/>
        <w:contextualSpacing/>
        <w:jc w:val="both"/>
        <w:rPr>
          <w:b/>
          <w:sz w:val="32"/>
          <w:szCs w:val="32"/>
        </w:rPr>
      </w:pPr>
    </w:p>
    <w:p w14:paraId="382ED312" w14:textId="66ECB55D" w:rsidR="0043218E" w:rsidRPr="000957F9" w:rsidRDefault="0043218E" w:rsidP="00181721">
      <w:pPr>
        <w:suppressAutoHyphens w:val="0"/>
        <w:spacing w:line="360" w:lineRule="auto"/>
        <w:contextualSpacing/>
        <w:rPr>
          <w:rFonts w:eastAsia="Times New Roman"/>
          <w:b/>
          <w:color w:val="auto"/>
          <w:lang w:eastAsia="en-US"/>
        </w:rPr>
      </w:pPr>
      <w:r w:rsidRPr="000957F9">
        <w:t>S</w:t>
      </w:r>
      <w:r w:rsidR="003B39DD" w:rsidRPr="000957F9">
        <w:t xml:space="preserve">ales </w:t>
      </w:r>
      <w:r w:rsidRPr="000957F9">
        <w:t xml:space="preserve">management system is to maintain the information about </w:t>
      </w:r>
      <w:r w:rsidR="003B39DD" w:rsidRPr="000957F9">
        <w:rPr>
          <w:color w:val="111111"/>
          <w:shd w:val="clear" w:color="auto" w:fill="FFFFFF"/>
        </w:rPr>
        <w:t>co-ordinating transaction processing</w:t>
      </w:r>
      <w:r w:rsidRPr="000957F9">
        <w:t xml:space="preserve">. </w:t>
      </w:r>
      <w:r w:rsidR="003B39DD" w:rsidRPr="000957F9">
        <w:rPr>
          <w:color w:val="111111"/>
          <w:shd w:val="clear" w:color="auto" w:fill="FFFFFF"/>
        </w:rPr>
        <w:t>This</w:t>
      </w:r>
      <w:r w:rsidR="00251576" w:rsidRPr="000957F9">
        <w:rPr>
          <w:color w:val="111111"/>
          <w:shd w:val="clear" w:color="auto" w:fill="FFFFFF"/>
        </w:rPr>
        <w:t xml:space="preserve"> is </w:t>
      </w:r>
      <w:r w:rsidR="003B39DD" w:rsidRPr="000957F9">
        <w:rPr>
          <w:color w:val="111111"/>
          <w:shd w:val="clear" w:color="auto" w:fill="FFFFFF"/>
        </w:rPr>
        <w:t>used in small and medium size enterprises</w:t>
      </w:r>
      <w:r w:rsidR="003B39DD" w:rsidRPr="000957F9">
        <w:t xml:space="preserve">. </w:t>
      </w:r>
      <w:r w:rsidRPr="000957F9">
        <w:t xml:space="preserve">In this system progress </w:t>
      </w:r>
      <w:r w:rsidR="003B39DD" w:rsidRPr="000957F9">
        <w:t>Sales record can be read, write,</w:t>
      </w:r>
      <w:r w:rsidR="00D245B6" w:rsidRPr="000957F9">
        <w:t xml:space="preserve"> </w:t>
      </w:r>
      <w:r w:rsidR="003B39DD" w:rsidRPr="000957F9">
        <w:t>modify and can be deleted</w:t>
      </w:r>
      <w:r w:rsidR="00D245B6" w:rsidRPr="000957F9">
        <w:t xml:space="preserve">. Where </w:t>
      </w:r>
      <w:r w:rsidR="00D245B6" w:rsidRPr="000957F9">
        <w:rPr>
          <w:shd w:val="clear" w:color="auto" w:fill="FFFFFF"/>
        </w:rPr>
        <w:t>operating system which is responsible for file management. It provides a mechanism to store the data and access</w:t>
      </w:r>
      <w:r w:rsidR="007A6F89">
        <w:rPr>
          <w:shd w:val="clear" w:color="auto" w:fill="FFFFFF"/>
        </w:rPr>
        <w:t>.</w:t>
      </w:r>
    </w:p>
    <w:p w14:paraId="776418A0" w14:textId="49DE9997" w:rsidR="0043218E" w:rsidRPr="00DB11C1" w:rsidRDefault="0043218E" w:rsidP="00D245B6">
      <w:pPr>
        <w:spacing w:line="360" w:lineRule="auto"/>
        <w:jc w:val="both"/>
        <w:rPr>
          <w:rFonts w:ascii="Baskerville Old Face" w:hAnsi="Baskerville Old Face"/>
        </w:rPr>
      </w:pPr>
    </w:p>
    <w:p w14:paraId="4B963B48" w14:textId="32DB2221" w:rsidR="000957F9" w:rsidRDefault="0043218E" w:rsidP="00C51BE9">
      <w:pPr>
        <w:spacing w:line="360" w:lineRule="auto"/>
        <w:rPr>
          <w:b/>
          <w:sz w:val="32"/>
          <w:szCs w:val="32"/>
        </w:rPr>
      </w:pPr>
      <w:r w:rsidRPr="00C51BE9">
        <w:rPr>
          <w:b/>
          <w:sz w:val="32"/>
          <w:szCs w:val="32"/>
        </w:rPr>
        <w:t>1.</w:t>
      </w:r>
      <w:r w:rsidR="00251576" w:rsidRPr="00C51BE9">
        <w:rPr>
          <w:b/>
          <w:sz w:val="32"/>
          <w:szCs w:val="32"/>
        </w:rPr>
        <w:t>5</w:t>
      </w:r>
      <w:r w:rsidR="00D245B6" w:rsidRPr="00C51BE9">
        <w:rPr>
          <w:b/>
          <w:sz w:val="32"/>
          <w:szCs w:val="32"/>
        </w:rPr>
        <w:t xml:space="preserve"> Introduction to Python</w:t>
      </w:r>
    </w:p>
    <w:p w14:paraId="1BB9156C" w14:textId="77777777" w:rsidR="0079069B" w:rsidRPr="00C51BE9" w:rsidRDefault="0079069B" w:rsidP="00C51BE9">
      <w:pPr>
        <w:spacing w:line="360" w:lineRule="auto"/>
        <w:rPr>
          <w:b/>
          <w:sz w:val="32"/>
          <w:szCs w:val="32"/>
        </w:rPr>
      </w:pPr>
    </w:p>
    <w:p w14:paraId="4A4E6856" w14:textId="0CE97306" w:rsidR="00251576" w:rsidRPr="00DB11C1" w:rsidRDefault="0079069B" w:rsidP="00181721">
      <w:pPr>
        <w:spacing w:line="360" w:lineRule="auto"/>
        <w:rPr>
          <w:color w:val="auto"/>
        </w:rPr>
      </w:pPr>
      <w:hyperlink r:id="rId21" w:history="1">
        <w:r w:rsidR="00251576" w:rsidRPr="00DB11C1">
          <w:rPr>
            <w:rStyle w:val="Hyperlink"/>
            <w:color w:val="auto"/>
            <w:u w:val="none"/>
            <w:bdr w:val="none" w:sz="0" w:space="0" w:color="auto" w:frame="1"/>
            <w:shd w:val="clear" w:color="auto" w:fill="FFFFFF"/>
          </w:rPr>
          <w:t>Python</w:t>
        </w:r>
      </w:hyperlink>
      <w:r w:rsidR="00251576" w:rsidRPr="00DB11C1">
        <w:rPr>
          <w:color w:val="auto"/>
          <w:shd w:val="clear" w:color="auto" w:fill="FFFFFF"/>
        </w:rPr>
        <w:t>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w:t>
      </w:r>
    </w:p>
    <w:p w14:paraId="4E685B0C" w14:textId="77777777" w:rsidR="00F74A40" w:rsidRPr="00DB11C1" w:rsidRDefault="00F74A40" w:rsidP="00181721">
      <w:pPr>
        <w:pStyle w:val="ListParagraph"/>
        <w:spacing w:line="360" w:lineRule="auto"/>
        <w:ind w:left="0"/>
      </w:pPr>
    </w:p>
    <w:p w14:paraId="1E70BCF3" w14:textId="77777777" w:rsidR="00F74A40" w:rsidRDefault="00F74A40">
      <w:pPr>
        <w:rPr>
          <w:color w:val="FF0000"/>
        </w:rPr>
      </w:pPr>
    </w:p>
    <w:p w14:paraId="660D70B8" w14:textId="77777777" w:rsidR="00F74A40" w:rsidRDefault="00F74A40">
      <w:pPr>
        <w:rPr>
          <w:color w:val="FF0000"/>
        </w:rPr>
      </w:pPr>
    </w:p>
    <w:p w14:paraId="2CAA36C2" w14:textId="77777777" w:rsidR="00F74A40" w:rsidRDefault="00F74A40"/>
    <w:p w14:paraId="19038A3E" w14:textId="77777777" w:rsidR="00F74A40" w:rsidRDefault="00F74A40">
      <w:pPr>
        <w:rPr>
          <w:b/>
          <w:i/>
          <w:sz w:val="44"/>
          <w:szCs w:val="44"/>
        </w:rPr>
      </w:pPr>
    </w:p>
    <w:p w14:paraId="37DB373A" w14:textId="77777777" w:rsidR="00F74A40" w:rsidRDefault="00F74A40">
      <w:pPr>
        <w:rPr>
          <w:b/>
          <w:i/>
          <w:sz w:val="44"/>
          <w:szCs w:val="44"/>
        </w:rPr>
      </w:pPr>
    </w:p>
    <w:p w14:paraId="5656A075" w14:textId="77777777" w:rsidR="001B36BE" w:rsidRDefault="001B36BE">
      <w:pPr>
        <w:rPr>
          <w:b/>
          <w:i/>
          <w:sz w:val="44"/>
          <w:szCs w:val="44"/>
        </w:rPr>
      </w:pPr>
    </w:p>
    <w:p w14:paraId="7F8F8FBC" w14:textId="77777777" w:rsidR="000957F9" w:rsidRDefault="009D5C0B">
      <w:pPr>
        <w:rPr>
          <w:bCs/>
          <w:iCs/>
        </w:rPr>
      </w:pPr>
      <w:r>
        <w:rPr>
          <w:bCs/>
          <w:iCs/>
        </w:rPr>
        <w:t xml:space="preserve">                                                                                                  </w:t>
      </w:r>
    </w:p>
    <w:p w14:paraId="6843C190" w14:textId="77777777" w:rsidR="000957F9" w:rsidRDefault="000957F9">
      <w:pPr>
        <w:rPr>
          <w:bCs/>
          <w:iCs/>
        </w:rPr>
      </w:pPr>
    </w:p>
    <w:p w14:paraId="75EE3972" w14:textId="77777777" w:rsidR="000957F9" w:rsidRDefault="000957F9">
      <w:pPr>
        <w:rPr>
          <w:bCs/>
          <w:iCs/>
        </w:rPr>
      </w:pPr>
    </w:p>
    <w:p w14:paraId="6C7DB37D" w14:textId="77777777" w:rsidR="000957F9" w:rsidRDefault="000957F9">
      <w:pPr>
        <w:rPr>
          <w:bCs/>
          <w:iCs/>
        </w:rPr>
      </w:pPr>
    </w:p>
    <w:p w14:paraId="7231D070" w14:textId="2758FE52" w:rsidR="00DB11C1" w:rsidRPr="009D5C0B" w:rsidRDefault="000957F9">
      <w:pPr>
        <w:rPr>
          <w:bCs/>
          <w:iCs/>
        </w:rPr>
      </w:pPr>
      <w:r>
        <w:rPr>
          <w:bCs/>
          <w:iCs/>
        </w:rPr>
        <w:lastRenderedPageBreak/>
        <w:t xml:space="preserve">                                                                                                                                                  </w:t>
      </w:r>
      <w:r w:rsidR="009D5C0B">
        <w:rPr>
          <w:bCs/>
          <w:iCs/>
        </w:rPr>
        <w:t>2</w:t>
      </w:r>
    </w:p>
    <w:p w14:paraId="7E350D67" w14:textId="545020D4" w:rsidR="00DB11C1" w:rsidRDefault="00DB11C1">
      <w:pPr>
        <w:rPr>
          <w:b/>
          <w:i/>
          <w:sz w:val="44"/>
          <w:szCs w:val="44"/>
        </w:rPr>
      </w:pPr>
    </w:p>
    <w:p w14:paraId="21083AF6" w14:textId="53CAAFF4" w:rsidR="00DB11C1" w:rsidRDefault="00DB11C1">
      <w:pPr>
        <w:rPr>
          <w:b/>
          <w:i/>
          <w:sz w:val="44"/>
          <w:szCs w:val="44"/>
        </w:rPr>
      </w:pPr>
    </w:p>
    <w:p w14:paraId="21CD1383" w14:textId="53724355" w:rsidR="00DB11C1" w:rsidRDefault="00DB11C1">
      <w:pPr>
        <w:rPr>
          <w:b/>
          <w:i/>
          <w:sz w:val="44"/>
          <w:szCs w:val="44"/>
        </w:rPr>
      </w:pPr>
    </w:p>
    <w:p w14:paraId="618DFD4D" w14:textId="1F3B629E" w:rsidR="00DB11C1" w:rsidRDefault="00DB11C1">
      <w:pPr>
        <w:rPr>
          <w:b/>
          <w:i/>
          <w:sz w:val="44"/>
          <w:szCs w:val="44"/>
        </w:rPr>
      </w:pPr>
    </w:p>
    <w:p w14:paraId="4443139A" w14:textId="5C53CA5E" w:rsidR="00DB11C1" w:rsidRDefault="00DB11C1">
      <w:pPr>
        <w:rPr>
          <w:b/>
          <w:i/>
          <w:sz w:val="44"/>
          <w:szCs w:val="44"/>
        </w:rPr>
      </w:pPr>
    </w:p>
    <w:p w14:paraId="158766AC" w14:textId="77777777" w:rsidR="00DB11C1" w:rsidRDefault="00DB11C1">
      <w:pPr>
        <w:rPr>
          <w:b/>
          <w:i/>
          <w:sz w:val="44"/>
          <w:szCs w:val="44"/>
        </w:rPr>
      </w:pPr>
    </w:p>
    <w:p w14:paraId="53986468" w14:textId="77777777" w:rsidR="00C51BE9" w:rsidRDefault="001B36BE">
      <w:pPr>
        <w:rPr>
          <w:b/>
          <w:i/>
          <w:sz w:val="44"/>
          <w:szCs w:val="44"/>
        </w:rPr>
      </w:pPr>
      <w:r>
        <w:rPr>
          <w:b/>
          <w:i/>
          <w:sz w:val="44"/>
          <w:szCs w:val="44"/>
        </w:rPr>
        <w:t xml:space="preserve">                           </w:t>
      </w:r>
    </w:p>
    <w:p w14:paraId="1A9684BE" w14:textId="77777777" w:rsidR="00181721" w:rsidRDefault="00181721" w:rsidP="00C51BE9">
      <w:pPr>
        <w:jc w:val="center"/>
        <w:rPr>
          <w:b/>
          <w:i/>
          <w:sz w:val="52"/>
          <w:szCs w:val="44"/>
        </w:rPr>
      </w:pPr>
    </w:p>
    <w:p w14:paraId="13BCC377" w14:textId="77777777" w:rsidR="00181721" w:rsidRDefault="00181721" w:rsidP="00C51BE9">
      <w:pPr>
        <w:jc w:val="center"/>
        <w:rPr>
          <w:b/>
          <w:i/>
          <w:sz w:val="52"/>
          <w:szCs w:val="44"/>
        </w:rPr>
      </w:pPr>
    </w:p>
    <w:p w14:paraId="566A6B1D" w14:textId="77777777" w:rsidR="00181721" w:rsidRDefault="00181721" w:rsidP="00C51BE9">
      <w:pPr>
        <w:jc w:val="center"/>
        <w:rPr>
          <w:b/>
          <w:i/>
          <w:sz w:val="52"/>
          <w:szCs w:val="44"/>
        </w:rPr>
      </w:pPr>
    </w:p>
    <w:p w14:paraId="3EC910BC" w14:textId="77777777" w:rsidR="00181721" w:rsidRDefault="00181721" w:rsidP="00C51BE9">
      <w:pPr>
        <w:jc w:val="center"/>
        <w:rPr>
          <w:b/>
          <w:i/>
          <w:sz w:val="52"/>
          <w:szCs w:val="44"/>
        </w:rPr>
      </w:pPr>
    </w:p>
    <w:p w14:paraId="1EB5A58D" w14:textId="4B9C1B1D" w:rsidR="00F74A40" w:rsidRDefault="00A26F65" w:rsidP="00C51BE9">
      <w:pPr>
        <w:jc w:val="center"/>
        <w:rPr>
          <w:b/>
          <w:i/>
          <w:sz w:val="52"/>
          <w:szCs w:val="44"/>
        </w:rPr>
      </w:pPr>
      <w:r>
        <w:rPr>
          <w:b/>
          <w:i/>
          <w:sz w:val="52"/>
          <w:szCs w:val="44"/>
        </w:rPr>
        <w:t>CHAPTER 2</w:t>
      </w:r>
    </w:p>
    <w:p w14:paraId="399CDA01" w14:textId="6E399340" w:rsidR="00F74A40" w:rsidRDefault="00A26F65" w:rsidP="00C51BE9">
      <w:pPr>
        <w:jc w:val="center"/>
      </w:pPr>
      <w:r>
        <w:rPr>
          <w:b/>
          <w:i/>
          <w:sz w:val="52"/>
          <w:szCs w:val="44"/>
        </w:rPr>
        <w:t>DESIGN</w:t>
      </w:r>
    </w:p>
    <w:p w14:paraId="516432A7" w14:textId="77777777" w:rsidR="00F74A40" w:rsidRDefault="00F74A40"/>
    <w:p w14:paraId="3729DD8E" w14:textId="51535D1B" w:rsidR="008F4894" w:rsidRPr="00182D0C" w:rsidRDefault="0075263A" w:rsidP="00181721">
      <w:pPr>
        <w:pageBreakBefore/>
        <w:spacing w:line="360" w:lineRule="auto"/>
        <w:jc w:val="both"/>
        <w:rPr>
          <w:b/>
          <w:bCs/>
          <w:color w:val="auto"/>
          <w:sz w:val="32"/>
          <w:szCs w:val="32"/>
        </w:rPr>
      </w:pPr>
      <w:r w:rsidRPr="00182D0C">
        <w:rPr>
          <w:b/>
          <w:bCs/>
          <w:color w:val="auto"/>
          <w:sz w:val="32"/>
          <w:szCs w:val="32"/>
        </w:rPr>
        <w:lastRenderedPageBreak/>
        <w:t xml:space="preserve">2.1 Domain Understanding </w:t>
      </w:r>
      <w:r w:rsidR="00673765">
        <w:rPr>
          <w:b/>
          <w:bCs/>
          <w:color w:val="auto"/>
          <w:sz w:val="32"/>
          <w:szCs w:val="32"/>
        </w:rPr>
        <w:t xml:space="preserve">                                                                                      </w:t>
      </w:r>
      <w:r w:rsidR="008F4894" w:rsidRPr="00182D0C">
        <w:rPr>
          <w:b/>
          <w:bCs/>
          <w:color w:val="auto"/>
          <w:sz w:val="32"/>
          <w:szCs w:val="32"/>
        </w:rPr>
        <w:t xml:space="preserve">                                                                                    </w:t>
      </w:r>
      <w:r w:rsidRPr="00182D0C">
        <w:rPr>
          <w:b/>
          <w:bCs/>
          <w:color w:val="auto"/>
          <w:sz w:val="32"/>
          <w:szCs w:val="32"/>
        </w:rPr>
        <w:t xml:space="preserve">     </w:t>
      </w:r>
    </w:p>
    <w:p w14:paraId="74591263" w14:textId="3C66089D" w:rsidR="00182D0C" w:rsidRDefault="00673765" w:rsidP="00181721">
      <w:pPr>
        <w:spacing w:line="360" w:lineRule="auto"/>
        <w:jc w:val="both"/>
      </w:pPr>
      <w:r>
        <w:t xml:space="preserve">                                                                                                                                                  </w:t>
      </w:r>
      <w:r w:rsidR="008F4894" w:rsidRPr="00DB11C1">
        <w:t xml:space="preserve">In this project variable length record are used to store the record because to save space. Region, country, </w:t>
      </w:r>
      <w:proofErr w:type="spellStart"/>
      <w:r w:rsidR="008F4894" w:rsidRPr="00DB11C1">
        <w:t>itemtype</w:t>
      </w:r>
      <w:proofErr w:type="spellEnd"/>
      <w:r w:rsidR="008F4894" w:rsidRPr="00DB11C1">
        <w:t xml:space="preserve">, </w:t>
      </w:r>
      <w:proofErr w:type="spellStart"/>
      <w:r w:rsidR="008F4894" w:rsidRPr="00DB11C1">
        <w:t>saleschannel</w:t>
      </w:r>
      <w:proofErr w:type="spellEnd"/>
      <w:r w:rsidR="008F4894" w:rsidRPr="00DB11C1">
        <w:t xml:space="preserve">, </w:t>
      </w:r>
      <w:proofErr w:type="spellStart"/>
      <w:r w:rsidR="008F4894" w:rsidRPr="00DB11C1">
        <w:t>orderpriority</w:t>
      </w:r>
      <w:proofErr w:type="spellEnd"/>
      <w:r w:rsidR="008F4894" w:rsidRPr="00DB11C1">
        <w:t xml:space="preserve">, </w:t>
      </w:r>
      <w:proofErr w:type="spellStart"/>
      <w:r w:rsidR="008F4894" w:rsidRPr="00DB11C1">
        <w:t>orderdate</w:t>
      </w:r>
      <w:proofErr w:type="spellEnd"/>
      <w:r w:rsidR="008F4894" w:rsidRPr="00DB11C1">
        <w:t xml:space="preserve">, </w:t>
      </w:r>
      <w:proofErr w:type="spellStart"/>
      <w:r w:rsidR="008F4894" w:rsidRPr="00DB11C1">
        <w:t>orderid</w:t>
      </w:r>
      <w:proofErr w:type="spellEnd"/>
      <w:r w:rsidR="008F4894" w:rsidRPr="00DB11C1">
        <w:t xml:space="preserve">, </w:t>
      </w:r>
      <w:proofErr w:type="spellStart"/>
      <w:r w:rsidR="008F4894" w:rsidRPr="00DB11C1">
        <w:t>shipdate</w:t>
      </w:r>
      <w:proofErr w:type="spellEnd"/>
      <w:r w:rsidR="008F4894" w:rsidRPr="00DB11C1">
        <w:t xml:space="preserve">, </w:t>
      </w:r>
      <w:proofErr w:type="spellStart"/>
      <w:r w:rsidR="008F4894" w:rsidRPr="00DB11C1">
        <w:t>unitsold</w:t>
      </w:r>
      <w:proofErr w:type="spellEnd"/>
      <w:r w:rsidR="008F4894" w:rsidRPr="00DB11C1">
        <w:t xml:space="preserve">, </w:t>
      </w:r>
      <w:proofErr w:type="spellStart"/>
      <w:r w:rsidR="008F4894" w:rsidRPr="00DB11C1">
        <w:t>unitprice</w:t>
      </w:r>
      <w:proofErr w:type="spellEnd"/>
      <w:r w:rsidR="008F4894" w:rsidRPr="00DB11C1">
        <w:t xml:space="preserve">, </w:t>
      </w:r>
      <w:proofErr w:type="spellStart"/>
      <w:r w:rsidR="008F4894" w:rsidRPr="00DB11C1">
        <w:t>unitcost</w:t>
      </w:r>
      <w:proofErr w:type="spellEnd"/>
      <w:r w:rsidR="008F4894" w:rsidRPr="00DB11C1">
        <w:t xml:space="preserve">, </w:t>
      </w:r>
      <w:proofErr w:type="spellStart"/>
      <w:r w:rsidR="008F4894" w:rsidRPr="00DB11C1">
        <w:t>totalrevenue</w:t>
      </w:r>
      <w:proofErr w:type="spellEnd"/>
      <w:r w:rsidR="008F4894" w:rsidRPr="00DB11C1">
        <w:t xml:space="preserve">, </w:t>
      </w:r>
      <w:proofErr w:type="spellStart"/>
      <w:r w:rsidR="008F4894" w:rsidRPr="00DB11C1">
        <w:t>totalcost</w:t>
      </w:r>
      <w:proofErr w:type="spellEnd"/>
      <w:r w:rsidR="008F4894" w:rsidRPr="00DB11C1">
        <w:t xml:space="preserve">, </w:t>
      </w:r>
      <w:proofErr w:type="spellStart"/>
      <w:r w:rsidR="008F4894" w:rsidRPr="00DB11C1">
        <w:t>totalprofit</w:t>
      </w:r>
      <w:proofErr w:type="spellEnd"/>
      <w:r w:rsidR="008F4894" w:rsidRPr="00DB11C1">
        <w:t xml:space="preserve"> </w:t>
      </w:r>
      <w:r w:rsidR="002858BC" w:rsidRPr="00DB11C1">
        <w:t xml:space="preserve">these are the field used to pack a record. </w:t>
      </w:r>
      <w:proofErr w:type="spellStart"/>
      <w:r w:rsidR="002858BC" w:rsidRPr="00DB11C1">
        <w:t>Orderid</w:t>
      </w:r>
      <w:proofErr w:type="spellEnd"/>
      <w:r w:rsidR="002858BC" w:rsidRPr="00DB11C1">
        <w:t xml:space="preserve"> used as a primary key and </w:t>
      </w:r>
      <w:proofErr w:type="spellStart"/>
      <w:r w:rsidR="002858BC" w:rsidRPr="00DB11C1">
        <w:t>itemtype</w:t>
      </w:r>
      <w:proofErr w:type="spellEnd"/>
      <w:r w:rsidR="002858BC" w:rsidRPr="00DB11C1">
        <w:t xml:space="preserve"> used as a secondary key. For saving space avail list, best fit strategy is used</w:t>
      </w:r>
      <w:r w:rsidR="00C9043E" w:rsidRPr="00DB11C1">
        <w:t>,</w:t>
      </w:r>
      <w:r w:rsidR="008F4894" w:rsidRPr="00DB11C1">
        <w:t xml:space="preserve"> </w:t>
      </w:r>
      <w:r w:rsidR="005E22E1">
        <w:rPr>
          <w:shd w:val="clear" w:color="auto" w:fill="FFFFFF"/>
        </w:rPr>
        <w:t>t</w:t>
      </w:r>
      <w:r w:rsidR="00C9043E" w:rsidRPr="00DB11C1">
        <w:rPr>
          <w:shd w:val="clear" w:color="auto" w:fill="FFFFFF"/>
        </w:rPr>
        <w:t>his method keeps the list in order by size,</w:t>
      </w:r>
      <w:r w:rsidR="005E22E1">
        <w:rPr>
          <w:shd w:val="clear" w:color="auto" w:fill="FFFFFF"/>
        </w:rPr>
        <w:t xml:space="preserve"> </w:t>
      </w:r>
      <w:r w:rsidR="00C9043E" w:rsidRPr="00DB11C1">
        <w:rPr>
          <w:shd w:val="clear" w:color="auto" w:fill="FFFFFF"/>
        </w:rPr>
        <w:t xml:space="preserve">smallest to largest. In this method, the operating system first searches the whole of the memory according to the size of record and allocates it to the closest-fitting free </w:t>
      </w:r>
      <w:r w:rsidR="005E22E1">
        <w:rPr>
          <w:shd w:val="clear" w:color="auto" w:fill="FFFFFF"/>
        </w:rPr>
        <w:t>position</w:t>
      </w:r>
      <w:r w:rsidR="00C9043E" w:rsidRPr="00DB11C1">
        <w:rPr>
          <w:shd w:val="clear" w:color="auto" w:fill="FFFFFF"/>
        </w:rPr>
        <w:t xml:space="preserve"> in the memory, making it able to use memory efficiently.</w:t>
      </w:r>
      <w:r w:rsidR="008F4894" w:rsidRPr="00DB11C1">
        <w:t xml:space="preserve">   </w:t>
      </w:r>
    </w:p>
    <w:p w14:paraId="1DA6608B" w14:textId="718939E3" w:rsidR="00182D0C" w:rsidRDefault="00182D0C" w:rsidP="00181721">
      <w:pPr>
        <w:spacing w:line="360" w:lineRule="auto"/>
        <w:jc w:val="both"/>
      </w:pPr>
    </w:p>
    <w:p w14:paraId="5EF2E509" w14:textId="77777777" w:rsidR="00673765" w:rsidRDefault="00182D0C" w:rsidP="00181721">
      <w:pPr>
        <w:spacing w:line="360" w:lineRule="auto"/>
        <w:jc w:val="both"/>
        <w:rPr>
          <w:b/>
          <w:bCs/>
          <w:sz w:val="32"/>
          <w:szCs w:val="32"/>
        </w:rPr>
      </w:pPr>
      <w:r>
        <w:rPr>
          <w:b/>
          <w:bCs/>
          <w:sz w:val="32"/>
          <w:szCs w:val="32"/>
        </w:rPr>
        <w:t>2.2 Time Analysis</w:t>
      </w:r>
    </w:p>
    <w:p w14:paraId="2AA34679" w14:textId="70D9648A" w:rsidR="00673765" w:rsidRDefault="008F4894" w:rsidP="00181721">
      <w:pPr>
        <w:spacing w:line="360" w:lineRule="auto"/>
        <w:jc w:val="both"/>
      </w:pPr>
      <w:r w:rsidRPr="00DB11C1">
        <w:t xml:space="preserve">     </w:t>
      </w:r>
    </w:p>
    <w:p w14:paraId="42553CAD" w14:textId="00CBEF2D" w:rsidR="00673765" w:rsidRPr="00673765" w:rsidRDefault="00182D0C" w:rsidP="00181721">
      <w:pPr>
        <w:spacing w:line="360" w:lineRule="auto"/>
        <w:jc w:val="both"/>
      </w:pPr>
      <w:r w:rsidRPr="00182D0C">
        <w:rPr>
          <w:rFonts w:eastAsia="Times New Roman"/>
          <w:color w:val="auto"/>
          <w:spacing w:val="-5"/>
          <w:kern w:val="36"/>
          <w:lang w:eastAsia="en-IN"/>
        </w:rPr>
        <w:t>Time Complexities</w:t>
      </w:r>
      <w:r w:rsidR="00673765" w:rsidRPr="00673765">
        <w:rPr>
          <w:rFonts w:eastAsia="Times New Roman"/>
          <w:color w:val="000000" w:themeColor="text1"/>
          <w:spacing w:val="-5"/>
          <w:kern w:val="36"/>
          <w:lang w:eastAsia="en-IN"/>
        </w:rPr>
        <w:t>:</w:t>
      </w:r>
      <w:r w:rsidR="00673765" w:rsidRPr="00673765">
        <w:rPr>
          <w:color w:val="000000" w:themeColor="text1"/>
          <w:spacing w:val="-5"/>
        </w:rPr>
        <w:t xml:space="preserve"> O(n)</w:t>
      </w:r>
    </w:p>
    <w:p w14:paraId="563CFE55" w14:textId="7CF5F2D2" w:rsidR="00673765" w:rsidRDefault="00673765" w:rsidP="00181721">
      <w:pPr>
        <w:jc w:val="both"/>
      </w:pPr>
    </w:p>
    <w:p w14:paraId="02714A5E" w14:textId="54D3617B" w:rsidR="00673765" w:rsidRDefault="00673765" w:rsidP="00181721">
      <w:pPr>
        <w:spacing w:line="360" w:lineRule="auto"/>
        <w:jc w:val="both"/>
        <w:rPr>
          <w:spacing w:val="-1"/>
          <w:shd w:val="clear" w:color="auto" w:fill="FFFFFF"/>
        </w:rPr>
      </w:pPr>
      <w:r w:rsidRPr="00673765">
        <w:rPr>
          <w:spacing w:val="-1"/>
          <w:shd w:val="clear" w:color="auto" w:fill="FFFFFF"/>
        </w:rPr>
        <w:t>An algorithm is said to have a linear time complexity when the running time increases at most linearly with the size of the input data. This is the best possible time complexity when the algorithm must examine all values in the input data.</w:t>
      </w:r>
    </w:p>
    <w:p w14:paraId="4C4F82A3" w14:textId="21538C5F" w:rsidR="00673765" w:rsidRDefault="00673765" w:rsidP="00181721">
      <w:pPr>
        <w:spacing w:line="360" w:lineRule="auto"/>
        <w:jc w:val="both"/>
        <w:rPr>
          <w:spacing w:val="-1"/>
          <w:shd w:val="clear" w:color="auto" w:fill="FFFFFF"/>
        </w:rPr>
      </w:pPr>
    </w:p>
    <w:p w14:paraId="1D3CD43B" w14:textId="2ABD13A3" w:rsidR="00673765" w:rsidRPr="00673765" w:rsidRDefault="00673765" w:rsidP="00181721">
      <w:pPr>
        <w:spacing w:line="360" w:lineRule="auto"/>
        <w:jc w:val="both"/>
      </w:pPr>
      <w:r>
        <w:rPr>
          <w:spacing w:val="-1"/>
          <w:shd w:val="clear" w:color="auto" w:fill="FFFFFF"/>
        </w:rPr>
        <w:t xml:space="preserve">In this program, all the record will be read one by one from the file. As the number of record increases time also increases.  </w:t>
      </w:r>
    </w:p>
    <w:p w14:paraId="4A1854AC" w14:textId="77777777" w:rsidR="00673765" w:rsidRDefault="00673765" w:rsidP="00181721">
      <w:pPr>
        <w:spacing w:line="360" w:lineRule="auto"/>
        <w:jc w:val="both"/>
      </w:pPr>
    </w:p>
    <w:p w14:paraId="1F7D2B9A" w14:textId="7FFA8DA1" w:rsidR="00C9043E" w:rsidRPr="00673765" w:rsidRDefault="00C9043E" w:rsidP="00181721">
      <w:pPr>
        <w:spacing w:line="360" w:lineRule="auto"/>
        <w:jc w:val="both"/>
      </w:pPr>
      <w:r w:rsidRPr="00182D0C">
        <w:rPr>
          <w:b/>
          <w:bCs/>
          <w:color w:val="0D0D0D" w:themeColor="text1" w:themeTint="F2"/>
          <w:sz w:val="32"/>
          <w:szCs w:val="32"/>
        </w:rPr>
        <w:t>2.</w:t>
      </w:r>
      <w:r w:rsidR="00182D0C" w:rsidRPr="00182D0C">
        <w:rPr>
          <w:b/>
          <w:bCs/>
          <w:color w:val="0D0D0D" w:themeColor="text1" w:themeTint="F2"/>
          <w:sz w:val="32"/>
          <w:szCs w:val="32"/>
        </w:rPr>
        <w:t>3</w:t>
      </w:r>
      <w:r w:rsidRPr="00182D0C">
        <w:rPr>
          <w:b/>
          <w:bCs/>
          <w:color w:val="0D0D0D" w:themeColor="text1" w:themeTint="F2"/>
          <w:sz w:val="32"/>
          <w:szCs w:val="32"/>
        </w:rPr>
        <w:t xml:space="preserve"> </w:t>
      </w:r>
      <w:r w:rsidRPr="00182D0C">
        <w:rPr>
          <w:b/>
          <w:bCs/>
          <w:color w:val="auto"/>
          <w:sz w:val="32"/>
          <w:szCs w:val="32"/>
        </w:rPr>
        <w:t>Hardware Requirement and Software Requirement</w:t>
      </w:r>
    </w:p>
    <w:p w14:paraId="6C3E99AA" w14:textId="1FFE68AC" w:rsidR="00C9043E" w:rsidRPr="00182D0C" w:rsidRDefault="00C9043E" w:rsidP="00181721">
      <w:pPr>
        <w:jc w:val="both"/>
        <w:rPr>
          <w:b/>
          <w:bCs/>
          <w:color w:val="0D0D0D" w:themeColor="text1" w:themeTint="F2"/>
          <w:sz w:val="32"/>
          <w:szCs w:val="32"/>
        </w:rPr>
      </w:pPr>
    </w:p>
    <w:p w14:paraId="06DB6089" w14:textId="32DAD18F" w:rsidR="00C9043E" w:rsidRPr="0079069B" w:rsidRDefault="00C9043E" w:rsidP="00181721">
      <w:pPr>
        <w:jc w:val="both"/>
        <w:rPr>
          <w:b/>
          <w:bCs/>
          <w:color w:val="auto"/>
          <w:sz w:val="28"/>
          <w:szCs w:val="28"/>
        </w:rPr>
      </w:pPr>
      <w:r w:rsidRPr="0079069B">
        <w:rPr>
          <w:b/>
          <w:bCs/>
          <w:color w:val="auto"/>
          <w:sz w:val="28"/>
          <w:szCs w:val="28"/>
        </w:rPr>
        <w:t>Hardware Requiremen</w:t>
      </w:r>
      <w:r w:rsidR="00673765" w:rsidRPr="0079069B">
        <w:rPr>
          <w:b/>
          <w:bCs/>
          <w:color w:val="auto"/>
          <w:sz w:val="28"/>
          <w:szCs w:val="28"/>
        </w:rPr>
        <w:t>t:</w:t>
      </w:r>
    </w:p>
    <w:p w14:paraId="29131913" w14:textId="77777777" w:rsidR="00C9043E" w:rsidRDefault="00C9043E" w:rsidP="00181721">
      <w:pPr>
        <w:jc w:val="both"/>
        <w:rPr>
          <w:color w:val="auto"/>
        </w:rPr>
      </w:pPr>
    </w:p>
    <w:p w14:paraId="5CB5B54F" w14:textId="77777777" w:rsidR="00C9043E" w:rsidRPr="00DB11C1" w:rsidRDefault="00C9043E" w:rsidP="00181721">
      <w:pPr>
        <w:spacing w:line="360" w:lineRule="auto"/>
        <w:jc w:val="both"/>
        <w:rPr>
          <w:color w:val="auto"/>
        </w:rPr>
      </w:pPr>
      <w:r w:rsidRPr="00DB11C1">
        <w:rPr>
          <w:color w:val="auto"/>
        </w:rPr>
        <w:t>Operating System - Windows 10</w:t>
      </w:r>
    </w:p>
    <w:p w14:paraId="41F97582" w14:textId="77777777" w:rsidR="00C9043E" w:rsidRPr="00DB11C1" w:rsidRDefault="00C9043E" w:rsidP="00181721">
      <w:pPr>
        <w:spacing w:line="360" w:lineRule="auto"/>
        <w:jc w:val="both"/>
        <w:rPr>
          <w:color w:val="auto"/>
        </w:rPr>
      </w:pPr>
      <w:r w:rsidRPr="00DB11C1">
        <w:rPr>
          <w:color w:val="auto"/>
        </w:rPr>
        <w:t>Processor – x64 architecture</w:t>
      </w:r>
    </w:p>
    <w:p w14:paraId="1A1DE5F4" w14:textId="77777777" w:rsidR="00C9043E" w:rsidRPr="00DB11C1" w:rsidRDefault="00C9043E" w:rsidP="00181721">
      <w:pPr>
        <w:spacing w:line="360" w:lineRule="auto"/>
        <w:jc w:val="both"/>
        <w:rPr>
          <w:color w:val="auto"/>
        </w:rPr>
      </w:pPr>
      <w:r w:rsidRPr="00DB11C1">
        <w:rPr>
          <w:color w:val="auto"/>
        </w:rPr>
        <w:t>Memory – 8.00RAM</w:t>
      </w:r>
    </w:p>
    <w:p w14:paraId="080B806F" w14:textId="77777777" w:rsidR="00C9043E" w:rsidRPr="00DB11C1" w:rsidRDefault="00C9043E" w:rsidP="00181721">
      <w:pPr>
        <w:spacing w:line="360" w:lineRule="auto"/>
        <w:jc w:val="both"/>
        <w:rPr>
          <w:color w:val="auto"/>
        </w:rPr>
      </w:pPr>
      <w:r w:rsidRPr="00DB11C1">
        <w:rPr>
          <w:color w:val="auto"/>
        </w:rPr>
        <w:t>Hard Disk – 1TB</w:t>
      </w:r>
    </w:p>
    <w:p w14:paraId="3C4ADE0B" w14:textId="77777777" w:rsidR="00C9043E" w:rsidRPr="001B36BE" w:rsidRDefault="00C9043E" w:rsidP="00181721">
      <w:pPr>
        <w:jc w:val="both"/>
        <w:rPr>
          <w:color w:val="auto"/>
          <w:sz w:val="28"/>
          <w:szCs w:val="28"/>
        </w:rPr>
      </w:pPr>
    </w:p>
    <w:p w14:paraId="1F351CEC" w14:textId="2749817B" w:rsidR="00C9043E" w:rsidRDefault="00C9043E" w:rsidP="00181721">
      <w:pPr>
        <w:jc w:val="both"/>
        <w:rPr>
          <w:color w:val="auto"/>
        </w:rPr>
      </w:pPr>
    </w:p>
    <w:p w14:paraId="49F92526" w14:textId="4841F176" w:rsidR="00673765" w:rsidRDefault="009D5C0B" w:rsidP="00181721">
      <w:pPr>
        <w:jc w:val="both"/>
        <w:rPr>
          <w:color w:val="auto"/>
        </w:rPr>
      </w:pPr>
      <w:r>
        <w:rPr>
          <w:color w:val="auto"/>
        </w:rPr>
        <w:t xml:space="preserve">        </w:t>
      </w:r>
    </w:p>
    <w:p w14:paraId="24D91D5A" w14:textId="6637E072" w:rsidR="009D5C0B" w:rsidRDefault="009D5C0B" w:rsidP="00181721">
      <w:pPr>
        <w:jc w:val="both"/>
        <w:rPr>
          <w:color w:val="auto"/>
        </w:rPr>
      </w:pPr>
      <w:r>
        <w:rPr>
          <w:color w:val="auto"/>
        </w:rPr>
        <w:t xml:space="preserve">                                                                                                                                                  3</w:t>
      </w:r>
    </w:p>
    <w:p w14:paraId="50C0DFA1" w14:textId="77777777" w:rsidR="00673765" w:rsidRDefault="00673765" w:rsidP="00181721">
      <w:pPr>
        <w:jc w:val="both"/>
        <w:rPr>
          <w:color w:val="auto"/>
        </w:rPr>
      </w:pPr>
    </w:p>
    <w:p w14:paraId="53A343CE" w14:textId="00A1881E" w:rsidR="00C9043E" w:rsidRPr="0079069B" w:rsidRDefault="00C9043E" w:rsidP="00181721">
      <w:pPr>
        <w:jc w:val="both"/>
        <w:rPr>
          <w:b/>
          <w:bCs/>
          <w:color w:val="auto"/>
          <w:sz w:val="28"/>
          <w:szCs w:val="28"/>
        </w:rPr>
      </w:pPr>
      <w:r w:rsidRPr="0079069B">
        <w:rPr>
          <w:b/>
          <w:bCs/>
          <w:color w:val="auto"/>
          <w:sz w:val="28"/>
          <w:szCs w:val="28"/>
        </w:rPr>
        <w:lastRenderedPageBreak/>
        <w:t>Software Requirement</w:t>
      </w:r>
      <w:r w:rsidR="001F1254" w:rsidRPr="0079069B">
        <w:rPr>
          <w:b/>
          <w:bCs/>
          <w:color w:val="auto"/>
          <w:sz w:val="28"/>
          <w:szCs w:val="28"/>
        </w:rPr>
        <w:t>:</w:t>
      </w:r>
    </w:p>
    <w:p w14:paraId="396D06E9" w14:textId="77777777" w:rsidR="00C9043E" w:rsidRDefault="00C9043E" w:rsidP="00181721">
      <w:pPr>
        <w:jc w:val="both"/>
        <w:rPr>
          <w:b/>
          <w:bCs/>
          <w:color w:val="auto"/>
          <w:sz w:val="28"/>
          <w:szCs w:val="28"/>
        </w:rPr>
      </w:pPr>
    </w:p>
    <w:p w14:paraId="26AEE0A7" w14:textId="77777777" w:rsidR="00C9043E" w:rsidRPr="001B36BE" w:rsidRDefault="00C9043E" w:rsidP="00181721">
      <w:pPr>
        <w:spacing w:line="360" w:lineRule="auto"/>
        <w:jc w:val="both"/>
        <w:rPr>
          <w:color w:val="auto"/>
          <w:sz w:val="28"/>
          <w:szCs w:val="28"/>
        </w:rPr>
      </w:pPr>
      <w:r w:rsidRPr="001B36BE">
        <w:rPr>
          <w:color w:val="auto"/>
          <w:sz w:val="28"/>
          <w:szCs w:val="28"/>
        </w:rPr>
        <w:t>Software – Anaconda3-2019(Spyder3.3.6)</w:t>
      </w:r>
    </w:p>
    <w:p w14:paraId="1DED2F80" w14:textId="77777777" w:rsidR="00C9043E" w:rsidRPr="001B36BE" w:rsidRDefault="00C9043E" w:rsidP="00181721">
      <w:pPr>
        <w:spacing w:line="360" w:lineRule="auto"/>
        <w:jc w:val="both"/>
        <w:rPr>
          <w:color w:val="auto"/>
          <w:sz w:val="28"/>
          <w:szCs w:val="28"/>
        </w:rPr>
      </w:pPr>
      <w:r w:rsidRPr="001B36BE">
        <w:rPr>
          <w:color w:val="auto"/>
          <w:sz w:val="28"/>
          <w:szCs w:val="28"/>
        </w:rPr>
        <w:t xml:space="preserve">Programming Language - Python </w:t>
      </w:r>
    </w:p>
    <w:p w14:paraId="2F440A42" w14:textId="77777777" w:rsidR="00C9043E" w:rsidRPr="001B36BE" w:rsidRDefault="00C9043E" w:rsidP="00181721">
      <w:pPr>
        <w:spacing w:line="360" w:lineRule="auto"/>
        <w:jc w:val="both"/>
        <w:rPr>
          <w:color w:val="auto"/>
          <w:sz w:val="28"/>
          <w:szCs w:val="28"/>
        </w:rPr>
      </w:pPr>
      <w:r w:rsidRPr="001B36BE">
        <w:rPr>
          <w:color w:val="auto"/>
          <w:sz w:val="28"/>
          <w:szCs w:val="28"/>
        </w:rPr>
        <w:t>Front End - HTML, CSS, Java Script</w:t>
      </w:r>
    </w:p>
    <w:p w14:paraId="09D0F422" w14:textId="27EB4264" w:rsidR="008F4894" w:rsidRPr="00C9043E" w:rsidRDefault="008F4894" w:rsidP="00181721">
      <w:pPr>
        <w:spacing w:line="360" w:lineRule="auto"/>
        <w:jc w:val="both"/>
        <w:rPr>
          <w:sz w:val="32"/>
          <w:szCs w:val="32"/>
        </w:rPr>
      </w:pPr>
      <w:r w:rsidRPr="00C9043E">
        <w:rPr>
          <w:sz w:val="32"/>
          <w:szCs w:val="32"/>
        </w:rPr>
        <w:t xml:space="preserve">                                                                                                             </w:t>
      </w:r>
    </w:p>
    <w:p w14:paraId="0A2C0F8D" w14:textId="77777777" w:rsidR="0075263A" w:rsidRPr="001B36BE" w:rsidRDefault="0075263A" w:rsidP="0075263A">
      <w:pPr>
        <w:rPr>
          <w:color w:val="auto"/>
          <w:sz w:val="28"/>
          <w:szCs w:val="28"/>
        </w:rPr>
      </w:pPr>
    </w:p>
    <w:p w14:paraId="575D412E" w14:textId="77777777" w:rsidR="0075263A" w:rsidRPr="001B36BE" w:rsidRDefault="0075263A" w:rsidP="0075263A">
      <w:pPr>
        <w:rPr>
          <w:color w:val="FF0000"/>
          <w:sz w:val="28"/>
          <w:szCs w:val="28"/>
        </w:rPr>
      </w:pPr>
    </w:p>
    <w:p w14:paraId="2473A15C" w14:textId="2F9A5AF4" w:rsidR="00F74A40" w:rsidRPr="001B36BE" w:rsidRDefault="00F74A40">
      <w:pPr>
        <w:rPr>
          <w:color w:val="FF0000"/>
          <w:sz w:val="28"/>
          <w:szCs w:val="28"/>
        </w:rPr>
      </w:pPr>
    </w:p>
    <w:p w14:paraId="030204D7" w14:textId="77777777" w:rsidR="00F74A40" w:rsidRPr="001B36BE" w:rsidRDefault="00F74A40">
      <w:pPr>
        <w:rPr>
          <w:sz w:val="28"/>
          <w:szCs w:val="28"/>
        </w:rPr>
      </w:pPr>
    </w:p>
    <w:p w14:paraId="7F806B57" w14:textId="77777777" w:rsidR="00F74A40" w:rsidRDefault="00F74A40"/>
    <w:p w14:paraId="7CA2F47F" w14:textId="77777777" w:rsidR="00F74A40" w:rsidRDefault="00F74A40"/>
    <w:p w14:paraId="128AA1B4" w14:textId="77777777" w:rsidR="00F74A40" w:rsidRDefault="00F74A40"/>
    <w:p w14:paraId="6B6A29B7" w14:textId="77777777" w:rsidR="00F74A40" w:rsidRDefault="00F74A40"/>
    <w:p w14:paraId="62CF3B94" w14:textId="77777777" w:rsidR="00F74A40" w:rsidRDefault="00F74A40"/>
    <w:p w14:paraId="432D7E66" w14:textId="77777777" w:rsidR="00F74A40" w:rsidRDefault="00F74A40"/>
    <w:p w14:paraId="48739EA7" w14:textId="77777777" w:rsidR="00F74A40" w:rsidRDefault="00F74A40">
      <w:pPr>
        <w:rPr>
          <w:b/>
          <w:i/>
          <w:sz w:val="52"/>
          <w:szCs w:val="52"/>
        </w:rPr>
      </w:pPr>
    </w:p>
    <w:p w14:paraId="4E641505" w14:textId="77777777" w:rsidR="006310F1" w:rsidRDefault="00A26F65">
      <w:pPr>
        <w:rPr>
          <w:b/>
          <w:i/>
          <w:sz w:val="52"/>
          <w:szCs w:val="52"/>
        </w:rPr>
      </w:pPr>
      <w:r>
        <w:rPr>
          <w:b/>
          <w:i/>
          <w:sz w:val="52"/>
          <w:szCs w:val="52"/>
        </w:rPr>
        <w:t xml:space="preserve">                        </w:t>
      </w:r>
    </w:p>
    <w:p w14:paraId="0E9D13CF" w14:textId="76326272" w:rsidR="006310F1" w:rsidRDefault="006310F1">
      <w:pPr>
        <w:rPr>
          <w:b/>
          <w:i/>
          <w:sz w:val="52"/>
          <w:szCs w:val="52"/>
        </w:rPr>
      </w:pPr>
    </w:p>
    <w:p w14:paraId="05F7B2EB" w14:textId="77777777" w:rsidR="00DB11C1" w:rsidRDefault="00DB11C1">
      <w:pPr>
        <w:rPr>
          <w:b/>
          <w:i/>
          <w:sz w:val="52"/>
          <w:szCs w:val="52"/>
        </w:rPr>
      </w:pPr>
    </w:p>
    <w:p w14:paraId="34B99DA1" w14:textId="77777777" w:rsidR="00C9043E" w:rsidRDefault="00C9043E" w:rsidP="006310F1">
      <w:pPr>
        <w:jc w:val="center"/>
        <w:rPr>
          <w:b/>
          <w:i/>
          <w:sz w:val="52"/>
          <w:szCs w:val="52"/>
        </w:rPr>
      </w:pPr>
    </w:p>
    <w:p w14:paraId="06497F31" w14:textId="77777777" w:rsidR="00C9043E" w:rsidRDefault="00C9043E" w:rsidP="006310F1">
      <w:pPr>
        <w:jc w:val="center"/>
        <w:rPr>
          <w:b/>
          <w:i/>
          <w:sz w:val="52"/>
          <w:szCs w:val="52"/>
        </w:rPr>
      </w:pPr>
    </w:p>
    <w:p w14:paraId="5E67EC3D" w14:textId="77777777" w:rsidR="00C9043E" w:rsidRDefault="00C9043E" w:rsidP="006310F1">
      <w:pPr>
        <w:jc w:val="center"/>
        <w:rPr>
          <w:b/>
          <w:i/>
          <w:sz w:val="52"/>
          <w:szCs w:val="52"/>
        </w:rPr>
      </w:pPr>
    </w:p>
    <w:p w14:paraId="3639B37B" w14:textId="77777777" w:rsidR="00C51BE9" w:rsidRDefault="00C51BE9" w:rsidP="006310F1">
      <w:pPr>
        <w:jc w:val="center"/>
        <w:rPr>
          <w:b/>
          <w:i/>
          <w:sz w:val="52"/>
          <w:szCs w:val="52"/>
        </w:rPr>
      </w:pPr>
    </w:p>
    <w:p w14:paraId="7729F0B5" w14:textId="77777777" w:rsidR="00673765" w:rsidRDefault="00673765" w:rsidP="006310F1">
      <w:pPr>
        <w:jc w:val="center"/>
        <w:rPr>
          <w:b/>
          <w:i/>
          <w:sz w:val="52"/>
          <w:szCs w:val="52"/>
        </w:rPr>
      </w:pPr>
    </w:p>
    <w:p w14:paraId="000123D9" w14:textId="77777777" w:rsidR="00673765" w:rsidRDefault="00673765" w:rsidP="006310F1">
      <w:pPr>
        <w:jc w:val="center"/>
        <w:rPr>
          <w:b/>
          <w:i/>
          <w:sz w:val="52"/>
          <w:szCs w:val="52"/>
        </w:rPr>
      </w:pPr>
    </w:p>
    <w:p w14:paraId="22867E6C" w14:textId="77777777" w:rsidR="00673765" w:rsidRDefault="00673765" w:rsidP="006310F1">
      <w:pPr>
        <w:jc w:val="center"/>
        <w:rPr>
          <w:b/>
          <w:i/>
          <w:sz w:val="52"/>
          <w:szCs w:val="52"/>
        </w:rPr>
      </w:pPr>
    </w:p>
    <w:p w14:paraId="29778145" w14:textId="77777777" w:rsidR="00673765" w:rsidRDefault="00673765" w:rsidP="006310F1">
      <w:pPr>
        <w:jc w:val="center"/>
        <w:rPr>
          <w:b/>
          <w:i/>
          <w:sz w:val="52"/>
          <w:szCs w:val="52"/>
        </w:rPr>
      </w:pPr>
    </w:p>
    <w:p w14:paraId="69B6A701" w14:textId="2D4A3744" w:rsidR="00673765" w:rsidRDefault="00673765" w:rsidP="006310F1">
      <w:pPr>
        <w:jc w:val="center"/>
        <w:rPr>
          <w:bCs/>
          <w:iCs/>
        </w:rPr>
      </w:pPr>
    </w:p>
    <w:p w14:paraId="1336FE0D" w14:textId="7AFC6003" w:rsidR="009D5C0B" w:rsidRPr="009D5C0B" w:rsidRDefault="009D5C0B" w:rsidP="006310F1">
      <w:pPr>
        <w:jc w:val="center"/>
        <w:rPr>
          <w:bCs/>
          <w:iCs/>
        </w:rPr>
      </w:pPr>
      <w:r>
        <w:rPr>
          <w:bCs/>
          <w:iCs/>
        </w:rPr>
        <w:t xml:space="preserve">                                                                                                                                                  4</w:t>
      </w:r>
    </w:p>
    <w:p w14:paraId="55137B6A" w14:textId="77777777" w:rsidR="00673765" w:rsidRDefault="00673765" w:rsidP="006310F1">
      <w:pPr>
        <w:jc w:val="center"/>
        <w:rPr>
          <w:b/>
          <w:i/>
          <w:sz w:val="52"/>
          <w:szCs w:val="52"/>
        </w:rPr>
      </w:pPr>
    </w:p>
    <w:p w14:paraId="2F9D9830" w14:textId="77777777" w:rsidR="00673765" w:rsidRDefault="00673765" w:rsidP="006310F1">
      <w:pPr>
        <w:jc w:val="center"/>
        <w:rPr>
          <w:b/>
          <w:i/>
          <w:sz w:val="52"/>
          <w:szCs w:val="52"/>
        </w:rPr>
      </w:pPr>
    </w:p>
    <w:p w14:paraId="0F8B45BE" w14:textId="77777777" w:rsidR="00673765" w:rsidRDefault="00673765" w:rsidP="006310F1">
      <w:pPr>
        <w:jc w:val="center"/>
        <w:rPr>
          <w:b/>
          <w:i/>
          <w:sz w:val="52"/>
          <w:szCs w:val="52"/>
        </w:rPr>
      </w:pPr>
    </w:p>
    <w:p w14:paraId="19374E89" w14:textId="77777777" w:rsidR="00673765" w:rsidRDefault="00673765" w:rsidP="006310F1">
      <w:pPr>
        <w:jc w:val="center"/>
        <w:rPr>
          <w:b/>
          <w:i/>
          <w:sz w:val="52"/>
          <w:szCs w:val="52"/>
        </w:rPr>
      </w:pPr>
    </w:p>
    <w:p w14:paraId="371DF8DF" w14:textId="77777777" w:rsidR="00673765" w:rsidRDefault="00673765" w:rsidP="006310F1">
      <w:pPr>
        <w:jc w:val="center"/>
        <w:rPr>
          <w:b/>
          <w:i/>
          <w:sz w:val="52"/>
          <w:szCs w:val="52"/>
        </w:rPr>
      </w:pPr>
    </w:p>
    <w:p w14:paraId="46217AF9" w14:textId="77777777" w:rsidR="00673765" w:rsidRDefault="00673765" w:rsidP="006310F1">
      <w:pPr>
        <w:jc w:val="center"/>
        <w:rPr>
          <w:b/>
          <w:i/>
          <w:sz w:val="52"/>
          <w:szCs w:val="52"/>
        </w:rPr>
      </w:pPr>
    </w:p>
    <w:p w14:paraId="3C107F79" w14:textId="77777777" w:rsidR="00673765" w:rsidRDefault="00673765" w:rsidP="006310F1">
      <w:pPr>
        <w:jc w:val="center"/>
        <w:rPr>
          <w:b/>
          <w:i/>
          <w:sz w:val="52"/>
          <w:szCs w:val="52"/>
        </w:rPr>
      </w:pPr>
    </w:p>
    <w:p w14:paraId="236E6BED" w14:textId="77777777" w:rsidR="00673765" w:rsidRDefault="00673765" w:rsidP="006310F1">
      <w:pPr>
        <w:jc w:val="center"/>
        <w:rPr>
          <w:b/>
          <w:i/>
          <w:sz w:val="52"/>
          <w:szCs w:val="52"/>
        </w:rPr>
      </w:pPr>
    </w:p>
    <w:p w14:paraId="5181800E" w14:textId="77777777" w:rsidR="00673765" w:rsidRDefault="00673765" w:rsidP="006310F1">
      <w:pPr>
        <w:jc w:val="center"/>
        <w:rPr>
          <w:b/>
          <w:i/>
          <w:sz w:val="52"/>
          <w:szCs w:val="52"/>
        </w:rPr>
      </w:pPr>
    </w:p>
    <w:p w14:paraId="51F710DF" w14:textId="77777777" w:rsidR="006E2B68" w:rsidRDefault="006E2B68" w:rsidP="006310F1">
      <w:pPr>
        <w:jc w:val="center"/>
        <w:rPr>
          <w:b/>
          <w:i/>
          <w:sz w:val="52"/>
          <w:szCs w:val="52"/>
        </w:rPr>
      </w:pPr>
    </w:p>
    <w:p w14:paraId="169A3CB2" w14:textId="73850AAA" w:rsidR="00F74A40" w:rsidRDefault="00A26F65" w:rsidP="006310F1">
      <w:pPr>
        <w:jc w:val="center"/>
        <w:rPr>
          <w:b/>
          <w:i/>
          <w:sz w:val="52"/>
          <w:szCs w:val="52"/>
        </w:rPr>
      </w:pPr>
      <w:r>
        <w:rPr>
          <w:b/>
          <w:i/>
          <w:sz w:val="52"/>
          <w:szCs w:val="52"/>
        </w:rPr>
        <w:t>CHAPTER 3</w:t>
      </w:r>
    </w:p>
    <w:p w14:paraId="36172BD7" w14:textId="3B0DB58E" w:rsidR="00F74A40" w:rsidRDefault="00A26F65" w:rsidP="006310F1">
      <w:pPr>
        <w:jc w:val="center"/>
        <w:rPr>
          <w:b/>
          <w:sz w:val="28"/>
          <w:szCs w:val="28"/>
        </w:rPr>
      </w:pPr>
      <w:r>
        <w:rPr>
          <w:b/>
          <w:i/>
          <w:sz w:val="52"/>
          <w:szCs w:val="52"/>
        </w:rPr>
        <w:t>IMPLEMENTATION</w:t>
      </w:r>
    </w:p>
    <w:p w14:paraId="75CFCCC5" w14:textId="77777777" w:rsidR="00E25A4E" w:rsidRDefault="00E25A4E" w:rsidP="008D128A">
      <w:pPr>
        <w:tabs>
          <w:tab w:val="left" w:pos="1140"/>
        </w:tabs>
        <w:rPr>
          <w:sz w:val="28"/>
          <w:szCs w:val="28"/>
        </w:rPr>
      </w:pPr>
    </w:p>
    <w:p w14:paraId="65210B47" w14:textId="77777777" w:rsidR="00E25A4E" w:rsidRDefault="00E25A4E" w:rsidP="008D128A">
      <w:pPr>
        <w:tabs>
          <w:tab w:val="left" w:pos="1140"/>
        </w:tabs>
        <w:rPr>
          <w:sz w:val="28"/>
          <w:szCs w:val="28"/>
        </w:rPr>
      </w:pPr>
    </w:p>
    <w:p w14:paraId="7265AC56" w14:textId="77777777" w:rsidR="00E25A4E" w:rsidRDefault="00E25A4E" w:rsidP="008D128A">
      <w:pPr>
        <w:tabs>
          <w:tab w:val="left" w:pos="1140"/>
        </w:tabs>
        <w:rPr>
          <w:sz w:val="28"/>
          <w:szCs w:val="28"/>
        </w:rPr>
      </w:pPr>
    </w:p>
    <w:p w14:paraId="0074D0B0" w14:textId="77777777" w:rsidR="00E25A4E" w:rsidRDefault="00E25A4E" w:rsidP="008D128A">
      <w:pPr>
        <w:tabs>
          <w:tab w:val="left" w:pos="1140"/>
        </w:tabs>
        <w:rPr>
          <w:sz w:val="28"/>
          <w:szCs w:val="28"/>
        </w:rPr>
      </w:pPr>
    </w:p>
    <w:p w14:paraId="0B572E7E" w14:textId="77777777" w:rsidR="00E25A4E" w:rsidRDefault="00E25A4E" w:rsidP="008D128A">
      <w:pPr>
        <w:tabs>
          <w:tab w:val="left" w:pos="1140"/>
        </w:tabs>
        <w:rPr>
          <w:sz w:val="28"/>
          <w:szCs w:val="28"/>
        </w:rPr>
      </w:pPr>
    </w:p>
    <w:p w14:paraId="39DEF177" w14:textId="77777777" w:rsidR="00E25A4E" w:rsidRDefault="00E25A4E" w:rsidP="008D128A">
      <w:pPr>
        <w:tabs>
          <w:tab w:val="left" w:pos="1140"/>
        </w:tabs>
        <w:rPr>
          <w:sz w:val="28"/>
          <w:szCs w:val="28"/>
        </w:rPr>
      </w:pPr>
    </w:p>
    <w:p w14:paraId="5873D3C4" w14:textId="77777777" w:rsidR="00E25A4E" w:rsidRDefault="00E25A4E" w:rsidP="008D128A">
      <w:pPr>
        <w:tabs>
          <w:tab w:val="left" w:pos="1140"/>
        </w:tabs>
        <w:rPr>
          <w:sz w:val="28"/>
          <w:szCs w:val="28"/>
        </w:rPr>
      </w:pPr>
    </w:p>
    <w:p w14:paraId="218FCC4A" w14:textId="77777777" w:rsidR="00E25A4E" w:rsidRDefault="00E25A4E" w:rsidP="008D128A">
      <w:pPr>
        <w:tabs>
          <w:tab w:val="left" w:pos="1140"/>
        </w:tabs>
        <w:rPr>
          <w:sz w:val="28"/>
          <w:szCs w:val="28"/>
        </w:rPr>
      </w:pPr>
    </w:p>
    <w:p w14:paraId="35578567" w14:textId="77777777" w:rsidR="00E25A4E" w:rsidRDefault="00E25A4E" w:rsidP="008D128A">
      <w:pPr>
        <w:tabs>
          <w:tab w:val="left" w:pos="1140"/>
        </w:tabs>
        <w:rPr>
          <w:sz w:val="28"/>
          <w:szCs w:val="28"/>
        </w:rPr>
      </w:pPr>
    </w:p>
    <w:p w14:paraId="5D50135C" w14:textId="77777777" w:rsidR="00E25A4E" w:rsidRDefault="00E25A4E" w:rsidP="008D128A">
      <w:pPr>
        <w:tabs>
          <w:tab w:val="left" w:pos="1140"/>
        </w:tabs>
        <w:rPr>
          <w:sz w:val="28"/>
          <w:szCs w:val="28"/>
        </w:rPr>
      </w:pPr>
    </w:p>
    <w:p w14:paraId="7890EA5A" w14:textId="77777777" w:rsidR="00E25A4E" w:rsidRDefault="00E25A4E" w:rsidP="008D128A">
      <w:pPr>
        <w:tabs>
          <w:tab w:val="left" w:pos="1140"/>
        </w:tabs>
        <w:rPr>
          <w:sz w:val="28"/>
          <w:szCs w:val="28"/>
        </w:rPr>
      </w:pPr>
    </w:p>
    <w:p w14:paraId="1CCBE5CE" w14:textId="77777777" w:rsidR="00E25A4E" w:rsidRDefault="00E25A4E" w:rsidP="008D128A">
      <w:pPr>
        <w:tabs>
          <w:tab w:val="left" w:pos="1140"/>
        </w:tabs>
        <w:rPr>
          <w:sz w:val="28"/>
          <w:szCs w:val="28"/>
        </w:rPr>
      </w:pPr>
    </w:p>
    <w:p w14:paraId="75B44CB3" w14:textId="77777777" w:rsidR="00E25A4E" w:rsidRDefault="00E25A4E" w:rsidP="008D128A">
      <w:pPr>
        <w:tabs>
          <w:tab w:val="left" w:pos="1140"/>
        </w:tabs>
        <w:rPr>
          <w:sz w:val="28"/>
          <w:szCs w:val="28"/>
        </w:rPr>
      </w:pPr>
    </w:p>
    <w:p w14:paraId="1A54B5BC" w14:textId="77777777" w:rsidR="00E25A4E" w:rsidRDefault="00E25A4E" w:rsidP="008D128A">
      <w:pPr>
        <w:tabs>
          <w:tab w:val="left" w:pos="1140"/>
        </w:tabs>
        <w:rPr>
          <w:sz w:val="28"/>
          <w:szCs w:val="28"/>
        </w:rPr>
      </w:pPr>
    </w:p>
    <w:p w14:paraId="4E349B97" w14:textId="77777777" w:rsidR="00E25A4E" w:rsidRDefault="00E25A4E" w:rsidP="008D128A">
      <w:pPr>
        <w:tabs>
          <w:tab w:val="left" w:pos="1140"/>
        </w:tabs>
        <w:rPr>
          <w:sz w:val="28"/>
          <w:szCs w:val="28"/>
        </w:rPr>
      </w:pPr>
    </w:p>
    <w:p w14:paraId="1C5F74CC" w14:textId="77777777" w:rsidR="00E25A4E" w:rsidRDefault="00E25A4E" w:rsidP="008D128A">
      <w:pPr>
        <w:tabs>
          <w:tab w:val="left" w:pos="1140"/>
        </w:tabs>
        <w:rPr>
          <w:sz w:val="28"/>
          <w:szCs w:val="28"/>
        </w:rPr>
      </w:pPr>
    </w:p>
    <w:p w14:paraId="414F7664" w14:textId="77777777" w:rsidR="00E25A4E" w:rsidRDefault="00E25A4E" w:rsidP="008D128A">
      <w:pPr>
        <w:tabs>
          <w:tab w:val="left" w:pos="1140"/>
        </w:tabs>
        <w:rPr>
          <w:sz w:val="28"/>
          <w:szCs w:val="28"/>
        </w:rPr>
      </w:pPr>
    </w:p>
    <w:p w14:paraId="207D9EBD" w14:textId="4FEF8E4F" w:rsidR="00E25A4E" w:rsidRDefault="00E25A4E" w:rsidP="00E25A4E">
      <w:pPr>
        <w:pageBreakBefore/>
        <w:rPr>
          <w:b/>
          <w:sz w:val="32"/>
          <w:szCs w:val="32"/>
        </w:rPr>
      </w:pPr>
      <w:r>
        <w:rPr>
          <w:b/>
          <w:sz w:val="32"/>
          <w:szCs w:val="32"/>
        </w:rPr>
        <w:lastRenderedPageBreak/>
        <w:t>3</w:t>
      </w:r>
      <w:r w:rsidRPr="00CC475A">
        <w:rPr>
          <w:b/>
          <w:sz w:val="32"/>
          <w:szCs w:val="32"/>
        </w:rPr>
        <w:t xml:space="preserve">.1 </w:t>
      </w:r>
      <w:r>
        <w:rPr>
          <w:b/>
          <w:sz w:val="32"/>
          <w:szCs w:val="32"/>
        </w:rPr>
        <w:t xml:space="preserve">Algorithm </w:t>
      </w:r>
      <w:r w:rsidR="00181721">
        <w:rPr>
          <w:b/>
          <w:sz w:val="32"/>
          <w:szCs w:val="32"/>
        </w:rPr>
        <w:t>t</w:t>
      </w:r>
      <w:r>
        <w:rPr>
          <w:b/>
          <w:sz w:val="32"/>
          <w:szCs w:val="32"/>
        </w:rPr>
        <w:t>o W</w:t>
      </w:r>
      <w:r w:rsidRPr="00CC475A">
        <w:rPr>
          <w:b/>
          <w:sz w:val="32"/>
          <w:szCs w:val="32"/>
        </w:rPr>
        <w:t>rite</w:t>
      </w:r>
      <w:r>
        <w:rPr>
          <w:b/>
          <w:sz w:val="32"/>
          <w:szCs w:val="32"/>
        </w:rPr>
        <w:t xml:space="preserve"> </w:t>
      </w:r>
      <w:proofErr w:type="gramStart"/>
      <w:r>
        <w:rPr>
          <w:b/>
          <w:sz w:val="32"/>
          <w:szCs w:val="32"/>
        </w:rPr>
        <w:t>The</w:t>
      </w:r>
      <w:proofErr w:type="gramEnd"/>
      <w:r>
        <w:rPr>
          <w:b/>
          <w:sz w:val="32"/>
          <w:szCs w:val="32"/>
        </w:rPr>
        <w:t xml:space="preserve"> Record Into File</w:t>
      </w:r>
    </w:p>
    <w:p w14:paraId="60350AF6" w14:textId="1AB3D2F2" w:rsidR="00E25A4E" w:rsidRPr="00DB11C1" w:rsidRDefault="00E25A4E" w:rsidP="00181721">
      <w:pPr>
        <w:tabs>
          <w:tab w:val="left" w:pos="1140"/>
        </w:tabs>
        <w:spacing w:line="360" w:lineRule="auto"/>
        <w:jc w:val="both"/>
        <w:rPr>
          <w:bCs/>
        </w:rPr>
      </w:pPr>
      <w:r>
        <w:rPr>
          <w:bCs/>
          <w:sz w:val="28"/>
          <w:szCs w:val="28"/>
        </w:rPr>
        <w:t xml:space="preserve">                                                                                                                          </w:t>
      </w:r>
      <w:r w:rsidRPr="00DB11C1">
        <w:rPr>
          <w:bCs/>
        </w:rPr>
        <w:t>Step 1: Take all the required input form user.</w:t>
      </w:r>
    </w:p>
    <w:p w14:paraId="647934E1" w14:textId="77777777" w:rsidR="00DB11C1" w:rsidRDefault="00DB11C1" w:rsidP="00181721">
      <w:pPr>
        <w:tabs>
          <w:tab w:val="left" w:pos="1140"/>
        </w:tabs>
        <w:spacing w:line="360" w:lineRule="auto"/>
        <w:jc w:val="both"/>
        <w:rPr>
          <w:bCs/>
        </w:rPr>
      </w:pPr>
    </w:p>
    <w:p w14:paraId="6C8559C6" w14:textId="06AE36CE" w:rsidR="00E25A4E" w:rsidRPr="00DB11C1" w:rsidRDefault="00E25A4E" w:rsidP="00181721">
      <w:pPr>
        <w:tabs>
          <w:tab w:val="left" w:pos="1140"/>
        </w:tabs>
        <w:spacing w:line="360" w:lineRule="auto"/>
        <w:jc w:val="both"/>
        <w:rPr>
          <w:bCs/>
        </w:rPr>
      </w:pPr>
      <w:r w:rsidRPr="00DB11C1">
        <w:rPr>
          <w:bCs/>
        </w:rPr>
        <w:t xml:space="preserve">Step </w:t>
      </w:r>
      <w:proofErr w:type="gramStart"/>
      <w:r w:rsidRPr="00DB11C1">
        <w:rPr>
          <w:bCs/>
        </w:rPr>
        <w:t>2 :</w:t>
      </w:r>
      <w:proofErr w:type="gramEnd"/>
      <w:r w:rsidRPr="00DB11C1">
        <w:rPr>
          <w:bCs/>
        </w:rPr>
        <w:t xml:space="preserve"> As I am dealing with  variable length record it will pack the user input using “|” as delimiter.</w:t>
      </w:r>
    </w:p>
    <w:p w14:paraId="3355B0E4" w14:textId="76D5ED52" w:rsidR="00B077BF" w:rsidRPr="00DB11C1" w:rsidRDefault="00B077BF" w:rsidP="00181721">
      <w:pPr>
        <w:tabs>
          <w:tab w:val="left" w:pos="1140"/>
        </w:tabs>
        <w:spacing w:line="360" w:lineRule="auto"/>
        <w:jc w:val="both"/>
        <w:rPr>
          <w:bCs/>
        </w:rPr>
      </w:pPr>
      <w:proofErr w:type="spellStart"/>
      <w:r w:rsidRPr="00DB11C1">
        <w:rPr>
          <w:bCs/>
        </w:rPr>
        <w:t>Eg</w:t>
      </w:r>
      <w:proofErr w:type="spellEnd"/>
      <w:r w:rsidRPr="00DB11C1">
        <w:rPr>
          <w:bCs/>
        </w:rPr>
        <w:t xml:space="preserve">: </w:t>
      </w:r>
      <w:r w:rsidRPr="00DB11C1">
        <w:t>pack1=self.region+"|"+self.country+"|"+self.itemtype+"|"+self.saleschannel+"|"+self.orderpriority+"|"+self.orderdate+"|"+self.orderid+"|"+self.shipdate+"|"+self.unitsold+"|"+self.unitprice+"|"+self.unitcost+"|"+self.totalrevenue+"|"+self.totalcost+"|"+self.totalprofit+"|"</w:t>
      </w:r>
    </w:p>
    <w:p w14:paraId="7C464E0C" w14:textId="77777777" w:rsidR="00DB11C1" w:rsidRDefault="00DB11C1" w:rsidP="00181721">
      <w:pPr>
        <w:tabs>
          <w:tab w:val="left" w:pos="1140"/>
        </w:tabs>
        <w:spacing w:line="360" w:lineRule="auto"/>
        <w:jc w:val="both"/>
        <w:rPr>
          <w:bCs/>
        </w:rPr>
      </w:pPr>
    </w:p>
    <w:p w14:paraId="0F6E4441" w14:textId="6C787127" w:rsidR="00DF3C9C" w:rsidRPr="00DB11C1" w:rsidRDefault="00E25A4E" w:rsidP="00181721">
      <w:pPr>
        <w:tabs>
          <w:tab w:val="left" w:pos="1140"/>
        </w:tabs>
        <w:spacing w:line="360" w:lineRule="auto"/>
        <w:jc w:val="both"/>
        <w:rPr>
          <w:bCs/>
        </w:rPr>
      </w:pPr>
      <w:r w:rsidRPr="00DB11C1">
        <w:rPr>
          <w:bCs/>
        </w:rPr>
        <w:t>Step 3</w:t>
      </w:r>
      <w:r w:rsidR="00B077BF" w:rsidRPr="00DB11C1">
        <w:rPr>
          <w:bCs/>
        </w:rPr>
        <w:t>: check length of the packed record and search av</w:t>
      </w:r>
      <w:r w:rsidR="00673765">
        <w:rPr>
          <w:bCs/>
        </w:rPr>
        <w:t>ail</w:t>
      </w:r>
      <w:r w:rsidR="00B077BF" w:rsidRPr="00DB11C1">
        <w:rPr>
          <w:bCs/>
        </w:rPr>
        <w:t xml:space="preserve"> list if there is any space that is less th</w:t>
      </w:r>
      <w:r w:rsidR="005E22E1">
        <w:rPr>
          <w:bCs/>
        </w:rPr>
        <w:t>an</w:t>
      </w:r>
      <w:r w:rsidR="00B077BF" w:rsidRPr="00DB11C1">
        <w:rPr>
          <w:bCs/>
        </w:rPr>
        <w:t xml:space="preserve"> or equal to packed length th</w:t>
      </w:r>
      <w:r w:rsidR="005E22E1">
        <w:rPr>
          <w:bCs/>
        </w:rPr>
        <w:t>en</w:t>
      </w:r>
      <w:r w:rsidR="00B077BF" w:rsidRPr="00DB11C1">
        <w:rPr>
          <w:bCs/>
        </w:rPr>
        <w:t xml:space="preserve"> open the file</w:t>
      </w:r>
      <w:r w:rsidR="00633CA6" w:rsidRPr="00DB11C1">
        <w:rPr>
          <w:bCs/>
        </w:rPr>
        <w:t xml:space="preserve"> in </w:t>
      </w:r>
      <w:r w:rsidR="00CD6C0C" w:rsidRPr="00DB11C1">
        <w:rPr>
          <w:bCs/>
        </w:rPr>
        <w:t>r+</w:t>
      </w:r>
      <w:r w:rsidR="00633CA6" w:rsidRPr="00DB11C1">
        <w:rPr>
          <w:bCs/>
        </w:rPr>
        <w:t xml:space="preserve"> mode</w:t>
      </w:r>
      <w:r w:rsidR="00B077BF" w:rsidRPr="00DB11C1">
        <w:rPr>
          <w:bCs/>
        </w:rPr>
        <w:t xml:space="preserve"> and seek the position and write into the file</w:t>
      </w:r>
      <w:r w:rsidR="00DF3C9C" w:rsidRPr="00DB11C1">
        <w:rPr>
          <w:bCs/>
        </w:rPr>
        <w:t xml:space="preserve"> and note the position</w:t>
      </w:r>
      <w:r w:rsidR="00B077BF" w:rsidRPr="00DB11C1">
        <w:rPr>
          <w:bCs/>
        </w:rPr>
        <w:t>.</w:t>
      </w:r>
    </w:p>
    <w:p w14:paraId="6E71408D" w14:textId="0DB1E7FF" w:rsidR="00633CA6" w:rsidRPr="00DB11C1" w:rsidRDefault="00DB11C1" w:rsidP="00181721">
      <w:pPr>
        <w:tabs>
          <w:tab w:val="left" w:pos="1140"/>
        </w:tabs>
        <w:spacing w:line="360" w:lineRule="auto"/>
        <w:jc w:val="both"/>
      </w:pPr>
      <w:r>
        <w:t xml:space="preserve">      </w:t>
      </w:r>
      <w:r w:rsidR="00633CA6" w:rsidRPr="00DB11C1">
        <w:t xml:space="preserve"> length=</w:t>
      </w:r>
      <w:proofErr w:type="spellStart"/>
      <w:r w:rsidR="00633CA6" w:rsidRPr="00DB11C1">
        <w:t>len</w:t>
      </w:r>
      <w:proofErr w:type="spellEnd"/>
      <w:r w:rsidR="00633CA6" w:rsidRPr="00DB11C1">
        <w:t>(pack1)</w:t>
      </w:r>
    </w:p>
    <w:p w14:paraId="09C64DA6" w14:textId="77777777" w:rsidR="00633CA6" w:rsidRPr="00DB11C1" w:rsidRDefault="00633CA6" w:rsidP="00181721">
      <w:pPr>
        <w:tabs>
          <w:tab w:val="left" w:pos="1140"/>
        </w:tabs>
        <w:spacing w:line="360" w:lineRule="auto"/>
        <w:jc w:val="both"/>
      </w:pPr>
      <w:r w:rsidRPr="00DB11C1">
        <w:t xml:space="preserve">        if </w:t>
      </w:r>
      <w:proofErr w:type="spellStart"/>
      <w:r w:rsidRPr="00DB11C1">
        <w:t>len</w:t>
      </w:r>
      <w:proofErr w:type="spellEnd"/>
      <w:r w:rsidRPr="00DB11C1">
        <w:t>(</w:t>
      </w:r>
      <w:proofErr w:type="gramStart"/>
      <w:r w:rsidRPr="00DB11C1">
        <w:t>self.avllist</w:t>
      </w:r>
      <w:proofErr w:type="gramEnd"/>
      <w:r w:rsidRPr="00DB11C1">
        <w:t>1) !=0:</w:t>
      </w:r>
    </w:p>
    <w:p w14:paraId="179D867D" w14:textId="77777777" w:rsidR="00633CA6" w:rsidRPr="00DB11C1" w:rsidRDefault="00633CA6" w:rsidP="00181721">
      <w:pPr>
        <w:tabs>
          <w:tab w:val="left" w:pos="1140"/>
        </w:tabs>
        <w:spacing w:line="360" w:lineRule="auto"/>
        <w:jc w:val="both"/>
      </w:pPr>
      <w:r w:rsidRPr="00DB11C1">
        <w:t xml:space="preserve">            for </w:t>
      </w:r>
      <w:proofErr w:type="spellStart"/>
      <w:r w:rsidRPr="00DB11C1">
        <w:t>i</w:t>
      </w:r>
      <w:proofErr w:type="spellEnd"/>
      <w:r w:rsidRPr="00DB11C1">
        <w:t xml:space="preserve"> in range (</w:t>
      </w:r>
      <w:proofErr w:type="gramStart"/>
      <w:r w:rsidRPr="00DB11C1">
        <w:t>0,len</w:t>
      </w:r>
      <w:proofErr w:type="gramEnd"/>
      <w:r w:rsidRPr="00DB11C1">
        <w:t>(self.avllist1)):</w:t>
      </w:r>
    </w:p>
    <w:p w14:paraId="113D3132" w14:textId="77777777" w:rsidR="00633CA6" w:rsidRPr="00DB11C1" w:rsidRDefault="00633CA6" w:rsidP="00181721">
      <w:pPr>
        <w:tabs>
          <w:tab w:val="left" w:pos="1140"/>
        </w:tabs>
        <w:spacing w:line="360" w:lineRule="auto"/>
        <w:jc w:val="both"/>
      </w:pPr>
      <w:r w:rsidRPr="00DB11C1">
        <w:t xml:space="preserve">                ab=</w:t>
      </w:r>
      <w:proofErr w:type="gramStart"/>
      <w:r w:rsidRPr="00DB11C1">
        <w:t>self.avllist</w:t>
      </w:r>
      <w:proofErr w:type="gramEnd"/>
      <w:r w:rsidRPr="00DB11C1">
        <w:t>1[</w:t>
      </w:r>
      <w:proofErr w:type="spellStart"/>
      <w:r w:rsidRPr="00DB11C1">
        <w:t>i</w:t>
      </w:r>
      <w:proofErr w:type="spellEnd"/>
      <w:r w:rsidRPr="00DB11C1">
        <w:t>].split("|")</w:t>
      </w:r>
    </w:p>
    <w:p w14:paraId="7394FF16" w14:textId="0536924D" w:rsidR="00633CA6" w:rsidRPr="00DB11C1" w:rsidRDefault="00633CA6" w:rsidP="00181721">
      <w:pPr>
        <w:tabs>
          <w:tab w:val="left" w:pos="1140"/>
        </w:tabs>
        <w:spacing w:line="360" w:lineRule="auto"/>
        <w:jc w:val="both"/>
      </w:pPr>
      <w:r w:rsidRPr="00DB11C1">
        <w:t xml:space="preserve">                if(length&lt;=int(</w:t>
      </w:r>
      <w:proofErr w:type="gramStart"/>
      <w:r w:rsidRPr="00DB11C1">
        <w:t>ab[</w:t>
      </w:r>
      <w:proofErr w:type="gramEnd"/>
      <w:r w:rsidRPr="00DB11C1">
        <w:t>0])):</w:t>
      </w:r>
    </w:p>
    <w:p w14:paraId="63F21BCB" w14:textId="0D661983" w:rsidR="00CD6C0C" w:rsidRPr="00DB11C1" w:rsidRDefault="00633CA6" w:rsidP="00181721">
      <w:pPr>
        <w:tabs>
          <w:tab w:val="left" w:pos="1140"/>
        </w:tabs>
        <w:spacing w:line="360" w:lineRule="auto"/>
        <w:jc w:val="both"/>
      </w:pPr>
      <w:r w:rsidRPr="00DB11C1">
        <w:t xml:space="preserve">                </w:t>
      </w:r>
      <w:r w:rsidR="00CD6C0C" w:rsidRPr="00DB11C1">
        <w:t xml:space="preserve">        </w:t>
      </w:r>
      <w:r w:rsidRPr="00DB11C1">
        <w:t>file</w:t>
      </w:r>
      <w:r w:rsidR="00CD6C0C" w:rsidRPr="00DB11C1">
        <w:t>1</w:t>
      </w:r>
      <w:r w:rsidRPr="00DB11C1">
        <w:t>=</w:t>
      </w:r>
      <w:proofErr w:type="gramStart"/>
      <w:r w:rsidRPr="00DB11C1">
        <w:t>open(</w:t>
      </w:r>
      <w:proofErr w:type="spellStart"/>
      <w:proofErr w:type="gramEnd"/>
      <w:r w:rsidRPr="00DB11C1">
        <w:t>r"C</w:t>
      </w:r>
      <w:proofErr w:type="spellEnd"/>
      <w:r w:rsidRPr="00DB11C1">
        <w:t>:\Users\Madhurani L\Desktop\</w:t>
      </w:r>
      <w:proofErr w:type="spellStart"/>
      <w:r w:rsidRPr="00DB11C1">
        <w:t>stu.txt","r</w:t>
      </w:r>
      <w:proofErr w:type="spellEnd"/>
      <w:r w:rsidR="00CD6C0C" w:rsidRPr="00DB11C1">
        <w:t>+</w:t>
      </w:r>
      <w:r w:rsidRPr="00DB11C1">
        <w:t>")</w:t>
      </w:r>
    </w:p>
    <w:p w14:paraId="360AEA7A" w14:textId="5F2F09FD" w:rsidR="00633CA6" w:rsidRPr="00DB11C1" w:rsidRDefault="00CD6C0C" w:rsidP="00181721">
      <w:pPr>
        <w:tabs>
          <w:tab w:val="left" w:pos="1140"/>
        </w:tabs>
        <w:spacing w:line="360" w:lineRule="auto"/>
        <w:jc w:val="both"/>
      </w:pPr>
      <w:r w:rsidRPr="00DB11C1">
        <w:tab/>
        <w:t xml:space="preserve">        </w:t>
      </w:r>
      <w:r w:rsidR="00633CA6" w:rsidRPr="00DB11C1">
        <w:t>file1.seek(int(</w:t>
      </w:r>
      <w:proofErr w:type="gramStart"/>
      <w:r w:rsidR="00633CA6" w:rsidRPr="00DB11C1">
        <w:t>ab[</w:t>
      </w:r>
      <w:proofErr w:type="gramEnd"/>
      <w:r w:rsidR="00633CA6" w:rsidRPr="00DB11C1">
        <w:t>1]))</w:t>
      </w:r>
    </w:p>
    <w:p w14:paraId="5BD20AFB" w14:textId="7F79BD4C" w:rsidR="00633CA6" w:rsidRPr="00DB11C1" w:rsidRDefault="00633CA6" w:rsidP="00181721">
      <w:pPr>
        <w:tabs>
          <w:tab w:val="left" w:pos="1140"/>
        </w:tabs>
        <w:spacing w:line="360" w:lineRule="auto"/>
        <w:jc w:val="both"/>
      </w:pPr>
      <w:r w:rsidRPr="00DB11C1">
        <w:t xml:space="preserve">                    </w:t>
      </w:r>
      <w:r w:rsidR="00CD6C0C" w:rsidRPr="00DB11C1">
        <w:t xml:space="preserve">     </w:t>
      </w:r>
      <w:r w:rsidRPr="00DB11C1">
        <w:t>file1.write(pack1)</w:t>
      </w:r>
    </w:p>
    <w:p w14:paraId="23FC3606" w14:textId="1875B138" w:rsidR="00633CA6" w:rsidRPr="00DB11C1" w:rsidRDefault="00633CA6" w:rsidP="00181721">
      <w:pPr>
        <w:tabs>
          <w:tab w:val="left" w:pos="1140"/>
        </w:tabs>
        <w:spacing w:line="360" w:lineRule="auto"/>
        <w:jc w:val="both"/>
      </w:pPr>
      <w:r w:rsidRPr="00DB11C1">
        <w:t xml:space="preserve">                    </w:t>
      </w:r>
      <w:r w:rsidR="00CD6C0C" w:rsidRPr="00DB11C1">
        <w:t xml:space="preserve">     </w:t>
      </w:r>
      <w:r w:rsidRPr="00DB11C1">
        <w:t>file1.write("\n")</w:t>
      </w:r>
    </w:p>
    <w:p w14:paraId="4D346771" w14:textId="77777777" w:rsidR="00633CA6" w:rsidRPr="00DB11C1" w:rsidRDefault="00633CA6" w:rsidP="00181721">
      <w:pPr>
        <w:tabs>
          <w:tab w:val="left" w:pos="1140"/>
        </w:tabs>
        <w:spacing w:line="360" w:lineRule="auto"/>
        <w:jc w:val="both"/>
        <w:rPr>
          <w:bCs/>
        </w:rPr>
      </w:pPr>
    </w:p>
    <w:p w14:paraId="084CB5C5" w14:textId="6DC3F162" w:rsidR="00DF3C9C" w:rsidRPr="00DB11C1" w:rsidRDefault="00DF3C9C" w:rsidP="00181721">
      <w:pPr>
        <w:tabs>
          <w:tab w:val="left" w:pos="1140"/>
        </w:tabs>
        <w:spacing w:line="360" w:lineRule="auto"/>
        <w:jc w:val="both"/>
        <w:rPr>
          <w:bCs/>
        </w:rPr>
      </w:pPr>
      <w:r w:rsidRPr="00DB11C1">
        <w:rPr>
          <w:bCs/>
        </w:rPr>
        <w:t>Step 4: If av</w:t>
      </w:r>
      <w:r w:rsidR="00C62DA1">
        <w:rPr>
          <w:bCs/>
        </w:rPr>
        <w:t>ai</w:t>
      </w:r>
      <w:r w:rsidRPr="00DB11C1">
        <w:rPr>
          <w:bCs/>
        </w:rPr>
        <w:t>l list element space is greater than length of the packed record th</w:t>
      </w:r>
      <w:r w:rsidR="005E22E1">
        <w:rPr>
          <w:bCs/>
        </w:rPr>
        <w:t>en</w:t>
      </w:r>
      <w:r w:rsidRPr="00DB11C1">
        <w:rPr>
          <w:bCs/>
        </w:rPr>
        <w:t xml:space="preserve"> remaining content will be marked as star(deleted) th</w:t>
      </w:r>
      <w:r w:rsidR="005E22E1">
        <w:rPr>
          <w:bCs/>
        </w:rPr>
        <w:t>e</w:t>
      </w:r>
      <w:r w:rsidRPr="00DB11C1">
        <w:rPr>
          <w:bCs/>
        </w:rPr>
        <w:t xml:space="preserve">n size of the remaining content and position </w:t>
      </w:r>
      <w:r w:rsidR="005E22E1">
        <w:rPr>
          <w:bCs/>
        </w:rPr>
        <w:t>will be stored in</w:t>
      </w:r>
      <w:r w:rsidRPr="00DB11C1">
        <w:rPr>
          <w:bCs/>
        </w:rPr>
        <w:t xml:space="preserve"> av</w:t>
      </w:r>
      <w:r w:rsidR="00181721">
        <w:rPr>
          <w:bCs/>
        </w:rPr>
        <w:t>ai</w:t>
      </w:r>
      <w:r w:rsidRPr="00DB11C1">
        <w:rPr>
          <w:bCs/>
        </w:rPr>
        <w:t>l list and sort the av</w:t>
      </w:r>
      <w:r w:rsidR="00181721">
        <w:rPr>
          <w:bCs/>
        </w:rPr>
        <w:t>ai</w:t>
      </w:r>
      <w:r w:rsidRPr="00DB11C1">
        <w:rPr>
          <w:bCs/>
        </w:rPr>
        <w:t>l list.</w:t>
      </w:r>
    </w:p>
    <w:p w14:paraId="45AA3B7F" w14:textId="3C4C1C95" w:rsidR="00CD6C0C" w:rsidRPr="00DB11C1" w:rsidRDefault="00CD6C0C" w:rsidP="00181721">
      <w:pPr>
        <w:tabs>
          <w:tab w:val="left" w:pos="1140"/>
        </w:tabs>
        <w:spacing w:line="360" w:lineRule="auto"/>
        <w:jc w:val="both"/>
      </w:pPr>
      <w:r w:rsidRPr="00DB11C1">
        <w:t xml:space="preserve">        length=</w:t>
      </w:r>
      <w:proofErr w:type="spellStart"/>
      <w:r w:rsidRPr="00DB11C1">
        <w:t>len</w:t>
      </w:r>
      <w:proofErr w:type="spellEnd"/>
      <w:r w:rsidRPr="00DB11C1">
        <w:t>(l2)</w:t>
      </w:r>
    </w:p>
    <w:p w14:paraId="2EB952C7" w14:textId="2BCA2D39" w:rsidR="00CD6C0C" w:rsidRPr="00DB11C1" w:rsidRDefault="00CD6C0C" w:rsidP="00181721">
      <w:pPr>
        <w:tabs>
          <w:tab w:val="left" w:pos="1140"/>
        </w:tabs>
        <w:spacing w:line="360" w:lineRule="auto"/>
        <w:jc w:val="both"/>
      </w:pPr>
      <w:r w:rsidRPr="00DB11C1">
        <w:t xml:space="preserve">        a=l2.split("|")</w:t>
      </w:r>
    </w:p>
    <w:p w14:paraId="793DA089" w14:textId="47014490" w:rsidR="00CD6C0C" w:rsidRPr="00DB11C1" w:rsidRDefault="00CD6C0C" w:rsidP="00181721">
      <w:pPr>
        <w:tabs>
          <w:tab w:val="left" w:pos="1140"/>
        </w:tabs>
        <w:spacing w:line="360" w:lineRule="auto"/>
        <w:jc w:val="both"/>
      </w:pPr>
      <w:r w:rsidRPr="00DB11C1">
        <w:t xml:space="preserve">        first=</w:t>
      </w:r>
      <w:proofErr w:type="gramStart"/>
      <w:r w:rsidRPr="00DB11C1">
        <w:t>a[</w:t>
      </w:r>
      <w:proofErr w:type="gramEnd"/>
      <w:r w:rsidRPr="00DB11C1">
        <w:t>0][0]</w:t>
      </w:r>
    </w:p>
    <w:p w14:paraId="59E8E134" w14:textId="77777777" w:rsidR="00DB11C1" w:rsidRDefault="00CD6C0C" w:rsidP="00181721">
      <w:pPr>
        <w:tabs>
          <w:tab w:val="left" w:pos="1140"/>
        </w:tabs>
        <w:spacing w:line="360" w:lineRule="auto"/>
        <w:jc w:val="both"/>
      </w:pPr>
      <w:r w:rsidRPr="00DB11C1">
        <w:t xml:space="preserve">        file1.write(l</w:t>
      </w:r>
      <w:proofErr w:type="gramStart"/>
      <w:r w:rsidRPr="00DB11C1">
        <w:t>2.replace</w:t>
      </w:r>
      <w:proofErr w:type="gramEnd"/>
      <w:r w:rsidRPr="00DB11C1">
        <w:t>(first,"*")</w:t>
      </w:r>
    </w:p>
    <w:p w14:paraId="008831A9" w14:textId="1BF16E22" w:rsidR="00CD6C0C" w:rsidRPr="00DB11C1" w:rsidRDefault="00DB11C1" w:rsidP="00181721">
      <w:pPr>
        <w:tabs>
          <w:tab w:val="left" w:pos="1140"/>
        </w:tabs>
        <w:spacing w:line="360" w:lineRule="auto"/>
        <w:jc w:val="both"/>
      </w:pPr>
      <w:r>
        <w:t xml:space="preserve">        </w:t>
      </w:r>
      <w:r w:rsidR="00CD6C0C" w:rsidRPr="00DB11C1">
        <w:t>var=""</w:t>
      </w:r>
    </w:p>
    <w:p w14:paraId="03E5CA35" w14:textId="5C62A7A8" w:rsidR="00CD6C0C" w:rsidRPr="00DB11C1" w:rsidRDefault="00CD6C0C" w:rsidP="00181721">
      <w:pPr>
        <w:tabs>
          <w:tab w:val="left" w:pos="1140"/>
        </w:tabs>
        <w:spacing w:line="360" w:lineRule="auto"/>
        <w:jc w:val="both"/>
      </w:pPr>
      <w:r w:rsidRPr="00DB11C1">
        <w:t xml:space="preserve">        var=var+len2+"|"+p2+"|"</w:t>
      </w:r>
      <w:r w:rsidR="009D5C0B">
        <w:t xml:space="preserve">                                                                                                  5</w:t>
      </w:r>
    </w:p>
    <w:p w14:paraId="218B145F" w14:textId="15EF0C08" w:rsidR="00CD6C0C" w:rsidRPr="00DB11C1" w:rsidRDefault="00CD6C0C" w:rsidP="00181721">
      <w:pPr>
        <w:tabs>
          <w:tab w:val="left" w:pos="1140"/>
        </w:tabs>
        <w:spacing w:line="360" w:lineRule="auto"/>
        <w:jc w:val="both"/>
      </w:pPr>
      <w:r w:rsidRPr="00DB11C1">
        <w:lastRenderedPageBreak/>
        <w:t xml:space="preserve">         </w:t>
      </w:r>
      <w:proofErr w:type="gramStart"/>
      <w:r w:rsidRPr="00DB11C1">
        <w:t>self.avllist1.append</w:t>
      </w:r>
      <w:proofErr w:type="gramEnd"/>
      <w:r w:rsidRPr="00DB11C1">
        <w:t>(var)</w:t>
      </w:r>
    </w:p>
    <w:p w14:paraId="0AF4EBE8" w14:textId="5537BB31" w:rsidR="00CD6C0C" w:rsidRPr="00DB11C1" w:rsidRDefault="00CD6C0C" w:rsidP="00181721">
      <w:pPr>
        <w:tabs>
          <w:tab w:val="left" w:pos="1140"/>
        </w:tabs>
        <w:spacing w:line="360" w:lineRule="auto"/>
        <w:jc w:val="both"/>
        <w:rPr>
          <w:bCs/>
        </w:rPr>
      </w:pPr>
      <w:r w:rsidRPr="00DB11C1">
        <w:t xml:space="preserve">         </w:t>
      </w:r>
      <w:proofErr w:type="gramStart"/>
      <w:r w:rsidRPr="00DB11C1">
        <w:t>self.avllist1.sort</w:t>
      </w:r>
      <w:proofErr w:type="gramEnd"/>
      <w:r w:rsidRPr="00DB11C1">
        <w:t>()</w:t>
      </w:r>
    </w:p>
    <w:p w14:paraId="3AB65991" w14:textId="77777777" w:rsidR="00CD6C0C" w:rsidRPr="00DB11C1" w:rsidRDefault="00CD6C0C" w:rsidP="00181721">
      <w:pPr>
        <w:tabs>
          <w:tab w:val="left" w:pos="1140"/>
        </w:tabs>
        <w:spacing w:line="360" w:lineRule="auto"/>
        <w:jc w:val="both"/>
        <w:rPr>
          <w:bCs/>
        </w:rPr>
      </w:pPr>
    </w:p>
    <w:p w14:paraId="026A0B77" w14:textId="2BD93D5C" w:rsidR="00DF3C9C" w:rsidRPr="00DB11C1" w:rsidRDefault="00DF3C9C" w:rsidP="00181721">
      <w:pPr>
        <w:tabs>
          <w:tab w:val="left" w:pos="1140"/>
        </w:tabs>
        <w:spacing w:line="360" w:lineRule="auto"/>
        <w:jc w:val="both"/>
        <w:rPr>
          <w:bCs/>
        </w:rPr>
      </w:pPr>
      <w:r w:rsidRPr="00DB11C1">
        <w:rPr>
          <w:bCs/>
        </w:rPr>
        <w:t>Step 5:</w:t>
      </w:r>
      <w:r w:rsidR="00633CA6" w:rsidRPr="00DB11C1">
        <w:rPr>
          <w:bCs/>
        </w:rPr>
        <w:t xml:space="preserve"> </w:t>
      </w:r>
      <w:r w:rsidR="00B077BF" w:rsidRPr="00DB11C1">
        <w:rPr>
          <w:bCs/>
        </w:rPr>
        <w:t>Next open the primary index file</w:t>
      </w:r>
      <w:r w:rsidR="00633CA6" w:rsidRPr="00DB11C1">
        <w:rPr>
          <w:bCs/>
        </w:rPr>
        <w:t xml:space="preserve"> in </w:t>
      </w:r>
      <w:r w:rsidR="003E080B" w:rsidRPr="00DB11C1">
        <w:rPr>
          <w:bCs/>
        </w:rPr>
        <w:t>r+</w:t>
      </w:r>
      <w:r w:rsidR="00633CA6" w:rsidRPr="00DB11C1">
        <w:rPr>
          <w:bCs/>
        </w:rPr>
        <w:t xml:space="preserve"> mode</w:t>
      </w:r>
      <w:r w:rsidRPr="00DB11C1">
        <w:rPr>
          <w:bCs/>
        </w:rPr>
        <w:t>,</w:t>
      </w:r>
      <w:r w:rsidR="00B077BF" w:rsidRPr="00DB11C1">
        <w:rPr>
          <w:bCs/>
        </w:rPr>
        <w:t xml:space="preserve"> pack primary index </w:t>
      </w:r>
      <w:r w:rsidRPr="00DB11C1">
        <w:rPr>
          <w:bCs/>
        </w:rPr>
        <w:t>with</w:t>
      </w:r>
      <w:r w:rsidR="00B077BF" w:rsidRPr="00DB11C1">
        <w:rPr>
          <w:bCs/>
        </w:rPr>
        <w:t xml:space="preserve"> position </w:t>
      </w:r>
      <w:r w:rsidR="003E080B" w:rsidRPr="00DB11C1">
        <w:rPr>
          <w:bCs/>
        </w:rPr>
        <w:t xml:space="preserve">using delimiter </w:t>
      </w:r>
      <w:r w:rsidR="00B077BF" w:rsidRPr="00DB11C1">
        <w:rPr>
          <w:bCs/>
        </w:rPr>
        <w:t xml:space="preserve">and write into the primary index file. </w:t>
      </w:r>
    </w:p>
    <w:p w14:paraId="2D6C6191" w14:textId="2B42857C" w:rsidR="00CD6C0C" w:rsidRPr="00DB11C1" w:rsidRDefault="00CD6C0C" w:rsidP="00181721">
      <w:pPr>
        <w:tabs>
          <w:tab w:val="left" w:pos="1140"/>
        </w:tabs>
        <w:spacing w:line="360" w:lineRule="auto"/>
        <w:jc w:val="both"/>
      </w:pPr>
      <w:r w:rsidRPr="00DB11C1">
        <w:t xml:space="preserve">         File2=</w:t>
      </w:r>
      <w:proofErr w:type="gramStart"/>
      <w:r w:rsidRPr="00DB11C1">
        <w:t>open(</w:t>
      </w:r>
      <w:proofErr w:type="spellStart"/>
      <w:proofErr w:type="gramEnd"/>
      <w:r w:rsidRPr="00DB11C1">
        <w:t>r"C</w:t>
      </w:r>
      <w:proofErr w:type="spellEnd"/>
      <w:r w:rsidRPr="00DB11C1">
        <w:t>:\Users\Madhurani L\Desktop\stu1.txt","r</w:t>
      </w:r>
      <w:r w:rsidR="003E080B" w:rsidRPr="00DB11C1">
        <w:t>+</w:t>
      </w:r>
      <w:r w:rsidRPr="00DB11C1">
        <w:t>"</w:t>
      </w:r>
      <w:r w:rsidR="003E080B" w:rsidRPr="00DB11C1">
        <w:t>)</w:t>
      </w:r>
    </w:p>
    <w:p w14:paraId="31E7C3A7" w14:textId="60E8534B" w:rsidR="00CD6C0C" w:rsidRPr="00DB11C1" w:rsidRDefault="00CD6C0C" w:rsidP="00181721">
      <w:pPr>
        <w:tabs>
          <w:tab w:val="left" w:pos="1140"/>
        </w:tabs>
        <w:spacing w:line="360" w:lineRule="auto"/>
        <w:jc w:val="both"/>
      </w:pPr>
      <w:r w:rsidRPr="00DB11C1">
        <w:t xml:space="preserve">         pack2=pack2+self.orderid+"|"+</w:t>
      </w:r>
      <w:r w:rsidR="00C9043E" w:rsidRPr="00DB11C1">
        <w:t>position</w:t>
      </w:r>
      <w:r w:rsidRPr="00DB11C1">
        <w:t>+"|"</w:t>
      </w:r>
    </w:p>
    <w:p w14:paraId="2349BE8D" w14:textId="59163617" w:rsidR="00CD6C0C" w:rsidRPr="00DB11C1" w:rsidRDefault="00CD6C0C" w:rsidP="00181721">
      <w:pPr>
        <w:tabs>
          <w:tab w:val="left" w:pos="1140"/>
        </w:tabs>
        <w:spacing w:line="360" w:lineRule="auto"/>
        <w:jc w:val="both"/>
      </w:pPr>
      <w:r w:rsidRPr="00DB11C1">
        <w:t xml:space="preserve">         file2.write(pack2)</w:t>
      </w:r>
    </w:p>
    <w:p w14:paraId="359EF010" w14:textId="3A9AFF78" w:rsidR="00CD6C0C" w:rsidRPr="00DB11C1" w:rsidRDefault="00CD6C0C" w:rsidP="00181721">
      <w:pPr>
        <w:tabs>
          <w:tab w:val="left" w:pos="1140"/>
        </w:tabs>
        <w:spacing w:line="360" w:lineRule="auto"/>
        <w:jc w:val="both"/>
        <w:rPr>
          <w:bCs/>
        </w:rPr>
      </w:pPr>
      <w:r w:rsidRPr="00DB11C1">
        <w:t xml:space="preserve">         file2.write("\n")</w:t>
      </w:r>
    </w:p>
    <w:p w14:paraId="0529A3FF" w14:textId="77777777" w:rsidR="00DF3C9C" w:rsidRPr="00DB11C1" w:rsidRDefault="00DF3C9C" w:rsidP="00181721">
      <w:pPr>
        <w:tabs>
          <w:tab w:val="left" w:pos="1140"/>
        </w:tabs>
        <w:spacing w:line="360" w:lineRule="auto"/>
        <w:jc w:val="both"/>
        <w:rPr>
          <w:bCs/>
        </w:rPr>
      </w:pPr>
    </w:p>
    <w:p w14:paraId="4AD3FCD8" w14:textId="1D036D36" w:rsidR="00DF3C9C" w:rsidRPr="00DB11C1" w:rsidRDefault="00DF3C9C" w:rsidP="00181721">
      <w:pPr>
        <w:tabs>
          <w:tab w:val="left" w:pos="1140"/>
        </w:tabs>
        <w:spacing w:line="360" w:lineRule="auto"/>
        <w:jc w:val="both"/>
        <w:rPr>
          <w:bCs/>
        </w:rPr>
      </w:pPr>
      <w:r w:rsidRPr="00DB11C1">
        <w:rPr>
          <w:bCs/>
        </w:rPr>
        <w:t>Step 6: Next open the secondary index file</w:t>
      </w:r>
      <w:r w:rsidR="00633CA6" w:rsidRPr="00DB11C1">
        <w:rPr>
          <w:bCs/>
        </w:rPr>
        <w:t xml:space="preserve"> in </w:t>
      </w:r>
      <w:r w:rsidR="003E080B" w:rsidRPr="00DB11C1">
        <w:rPr>
          <w:bCs/>
        </w:rPr>
        <w:t>r+</w:t>
      </w:r>
      <w:r w:rsidR="00633CA6" w:rsidRPr="00DB11C1">
        <w:rPr>
          <w:bCs/>
        </w:rPr>
        <w:t xml:space="preserve"> mode</w:t>
      </w:r>
      <w:r w:rsidRPr="00DB11C1">
        <w:rPr>
          <w:bCs/>
        </w:rPr>
        <w:t xml:space="preserve">, pack secondary index with position </w:t>
      </w:r>
      <w:r w:rsidR="003E080B" w:rsidRPr="00DB11C1">
        <w:rPr>
          <w:bCs/>
        </w:rPr>
        <w:t xml:space="preserve">using delimiter </w:t>
      </w:r>
      <w:r w:rsidRPr="00DB11C1">
        <w:rPr>
          <w:bCs/>
        </w:rPr>
        <w:t>and write into the secondary index file.</w:t>
      </w:r>
    </w:p>
    <w:p w14:paraId="594A0236" w14:textId="69AA8F10" w:rsidR="00CD6C0C" w:rsidRPr="00DB11C1" w:rsidRDefault="00CD6C0C" w:rsidP="00181721">
      <w:pPr>
        <w:tabs>
          <w:tab w:val="left" w:pos="1140"/>
        </w:tabs>
        <w:spacing w:line="360" w:lineRule="auto"/>
        <w:jc w:val="both"/>
        <w:rPr>
          <w:bCs/>
        </w:rPr>
      </w:pPr>
      <w:r w:rsidRPr="00DB11C1">
        <w:t xml:space="preserve">         file3=</w:t>
      </w:r>
      <w:proofErr w:type="gramStart"/>
      <w:r w:rsidRPr="00DB11C1">
        <w:t>open(</w:t>
      </w:r>
      <w:proofErr w:type="spellStart"/>
      <w:proofErr w:type="gramEnd"/>
      <w:r w:rsidRPr="00DB11C1">
        <w:t>r"C</w:t>
      </w:r>
      <w:proofErr w:type="spellEnd"/>
      <w:r w:rsidRPr="00DB11C1">
        <w:t>:\Users\Madhurani L\Desktop\stu2.txt","r</w:t>
      </w:r>
      <w:r w:rsidR="003E080B" w:rsidRPr="00DB11C1">
        <w:t>+</w:t>
      </w:r>
      <w:r w:rsidRPr="00DB11C1">
        <w:t>"</w:t>
      </w:r>
      <w:r w:rsidR="003E080B" w:rsidRPr="00DB11C1">
        <w:t>)</w:t>
      </w:r>
    </w:p>
    <w:p w14:paraId="709936D3" w14:textId="52F8FA5D" w:rsidR="00CD6C0C" w:rsidRPr="00DB11C1" w:rsidRDefault="00CD6C0C" w:rsidP="00181721">
      <w:pPr>
        <w:tabs>
          <w:tab w:val="left" w:pos="1140"/>
        </w:tabs>
        <w:spacing w:line="360" w:lineRule="auto"/>
        <w:jc w:val="both"/>
      </w:pPr>
      <w:r w:rsidRPr="00DB11C1">
        <w:t xml:space="preserve">         pack3=pack3+self.itemtype+"|"+</w:t>
      </w:r>
      <w:r w:rsidR="00C9043E" w:rsidRPr="00DB11C1">
        <w:t>position</w:t>
      </w:r>
      <w:r w:rsidRPr="00DB11C1">
        <w:t>+"|"</w:t>
      </w:r>
    </w:p>
    <w:p w14:paraId="40D9397C" w14:textId="2E31D9E4" w:rsidR="00CD6C0C" w:rsidRPr="00DB11C1" w:rsidRDefault="00CD6C0C" w:rsidP="00181721">
      <w:pPr>
        <w:tabs>
          <w:tab w:val="left" w:pos="1140"/>
        </w:tabs>
        <w:spacing w:line="360" w:lineRule="auto"/>
        <w:jc w:val="both"/>
      </w:pPr>
      <w:r w:rsidRPr="00DB11C1">
        <w:t xml:space="preserve">         file3.write(pack3)</w:t>
      </w:r>
    </w:p>
    <w:p w14:paraId="687F1533" w14:textId="4C0FDCE9" w:rsidR="00CD6C0C" w:rsidRPr="00DB11C1" w:rsidRDefault="00CD6C0C" w:rsidP="00181721">
      <w:pPr>
        <w:tabs>
          <w:tab w:val="left" w:pos="1140"/>
        </w:tabs>
        <w:spacing w:line="360" w:lineRule="auto"/>
        <w:jc w:val="both"/>
      </w:pPr>
      <w:r w:rsidRPr="00DB11C1">
        <w:t xml:space="preserve">         file3.write("\n")</w:t>
      </w:r>
    </w:p>
    <w:p w14:paraId="1774A2E0" w14:textId="77777777" w:rsidR="00CD6C0C" w:rsidRPr="00DB11C1" w:rsidRDefault="00CD6C0C" w:rsidP="00181721">
      <w:pPr>
        <w:tabs>
          <w:tab w:val="left" w:pos="1140"/>
        </w:tabs>
        <w:spacing w:line="360" w:lineRule="auto"/>
        <w:jc w:val="both"/>
        <w:rPr>
          <w:bCs/>
        </w:rPr>
      </w:pPr>
    </w:p>
    <w:p w14:paraId="3FD73A64" w14:textId="20282249" w:rsidR="00DF3C9C" w:rsidRPr="00DB11C1" w:rsidRDefault="00DF3C9C" w:rsidP="00181721">
      <w:pPr>
        <w:tabs>
          <w:tab w:val="left" w:pos="1140"/>
        </w:tabs>
        <w:spacing w:line="360" w:lineRule="auto"/>
        <w:jc w:val="both"/>
        <w:rPr>
          <w:bCs/>
        </w:rPr>
      </w:pPr>
      <w:r w:rsidRPr="00DB11C1">
        <w:rPr>
          <w:bCs/>
        </w:rPr>
        <w:t>Step 7:</w:t>
      </w:r>
      <w:r w:rsidR="00633CA6" w:rsidRPr="00DB11C1">
        <w:rPr>
          <w:bCs/>
        </w:rPr>
        <w:t xml:space="preserve"> </w:t>
      </w:r>
      <w:r w:rsidRPr="00DB11C1">
        <w:rPr>
          <w:bCs/>
        </w:rPr>
        <w:t>If there is</w:t>
      </w:r>
      <w:r w:rsidR="00633CA6" w:rsidRPr="00DB11C1">
        <w:rPr>
          <w:bCs/>
        </w:rPr>
        <w:t xml:space="preserve"> no</w:t>
      </w:r>
      <w:r w:rsidRPr="00DB11C1">
        <w:rPr>
          <w:bCs/>
        </w:rPr>
        <w:t xml:space="preserve"> any space that is less th</w:t>
      </w:r>
      <w:r w:rsidR="005E22E1">
        <w:rPr>
          <w:bCs/>
        </w:rPr>
        <w:t>an</w:t>
      </w:r>
      <w:r w:rsidRPr="00DB11C1">
        <w:rPr>
          <w:bCs/>
        </w:rPr>
        <w:t xml:space="preserve"> or equal to packed length th</w:t>
      </w:r>
      <w:r w:rsidR="005E22E1">
        <w:rPr>
          <w:bCs/>
        </w:rPr>
        <w:t>e</w:t>
      </w:r>
      <w:r w:rsidRPr="00DB11C1">
        <w:rPr>
          <w:bCs/>
        </w:rPr>
        <w:t>n</w:t>
      </w:r>
      <w:r w:rsidR="00633CA6" w:rsidRPr="00DB11C1">
        <w:rPr>
          <w:bCs/>
        </w:rPr>
        <w:t xml:space="preserve"> open the file in app</w:t>
      </w:r>
      <w:r w:rsidR="001B0D79" w:rsidRPr="00DB11C1">
        <w:rPr>
          <w:bCs/>
        </w:rPr>
        <w:t>end</w:t>
      </w:r>
      <w:r w:rsidR="00633CA6" w:rsidRPr="00DB11C1">
        <w:rPr>
          <w:bCs/>
        </w:rPr>
        <w:t xml:space="preserve"> go to empty line, write the content and note the position.</w:t>
      </w:r>
    </w:p>
    <w:p w14:paraId="117831B6" w14:textId="51450773" w:rsidR="003E080B" w:rsidRPr="00DB11C1" w:rsidRDefault="003E080B" w:rsidP="00181721">
      <w:pPr>
        <w:tabs>
          <w:tab w:val="left" w:pos="1140"/>
        </w:tabs>
        <w:spacing w:line="360" w:lineRule="auto"/>
        <w:jc w:val="both"/>
      </w:pPr>
      <w:r w:rsidRPr="00DB11C1">
        <w:rPr>
          <w:bCs/>
        </w:rPr>
        <w:t xml:space="preserve">        </w:t>
      </w:r>
      <w:r w:rsidRPr="00DB11C1">
        <w:t>File1=</w:t>
      </w:r>
      <w:proofErr w:type="gramStart"/>
      <w:r w:rsidRPr="00DB11C1">
        <w:t>open(</w:t>
      </w:r>
      <w:proofErr w:type="spellStart"/>
      <w:proofErr w:type="gramEnd"/>
      <w:r w:rsidRPr="00DB11C1">
        <w:t>r"C</w:t>
      </w:r>
      <w:proofErr w:type="spellEnd"/>
      <w:r w:rsidRPr="00DB11C1">
        <w:t>:\Users\Madhurani L\Desktop\</w:t>
      </w:r>
      <w:proofErr w:type="spellStart"/>
      <w:r w:rsidRPr="00DB11C1">
        <w:t>stu.txt","r</w:t>
      </w:r>
      <w:proofErr w:type="spellEnd"/>
      <w:r w:rsidRPr="00DB11C1">
        <w:t>+")</w:t>
      </w:r>
    </w:p>
    <w:p w14:paraId="6A2623B9" w14:textId="320085B3" w:rsidR="00616E02" w:rsidRPr="00DB11C1" w:rsidRDefault="00616E02" w:rsidP="00181721">
      <w:pPr>
        <w:tabs>
          <w:tab w:val="left" w:pos="1140"/>
        </w:tabs>
        <w:spacing w:line="360" w:lineRule="auto"/>
        <w:jc w:val="both"/>
      </w:pPr>
      <w:r w:rsidRPr="00DB11C1">
        <w:t xml:space="preserve">        position=file1.tell()            </w:t>
      </w:r>
    </w:p>
    <w:p w14:paraId="54356ADD" w14:textId="77777777" w:rsidR="00616E02" w:rsidRPr="00DB11C1" w:rsidRDefault="00616E02" w:rsidP="00181721">
      <w:pPr>
        <w:tabs>
          <w:tab w:val="left" w:pos="1140"/>
        </w:tabs>
        <w:spacing w:line="360" w:lineRule="auto"/>
        <w:jc w:val="both"/>
      </w:pPr>
      <w:r w:rsidRPr="00DB11C1">
        <w:t xml:space="preserve">        line=file1.readline()</w:t>
      </w:r>
    </w:p>
    <w:p w14:paraId="20518764" w14:textId="77777777" w:rsidR="00616E02" w:rsidRPr="00DB11C1" w:rsidRDefault="00616E02" w:rsidP="00181721">
      <w:pPr>
        <w:tabs>
          <w:tab w:val="left" w:pos="1140"/>
        </w:tabs>
        <w:spacing w:line="360" w:lineRule="auto"/>
        <w:jc w:val="both"/>
      </w:pPr>
      <w:r w:rsidRPr="00DB11C1">
        <w:t xml:space="preserve">        while line:</w:t>
      </w:r>
    </w:p>
    <w:p w14:paraId="72C3B867" w14:textId="1A9CFE5F" w:rsidR="00616E02" w:rsidRPr="00DB11C1" w:rsidRDefault="00616E02" w:rsidP="00181721">
      <w:pPr>
        <w:tabs>
          <w:tab w:val="left" w:pos="1140"/>
        </w:tabs>
        <w:spacing w:line="360" w:lineRule="auto"/>
        <w:jc w:val="both"/>
      </w:pPr>
      <w:r w:rsidRPr="00DB11C1">
        <w:t xml:space="preserve">            position=file1.tell()</w:t>
      </w:r>
    </w:p>
    <w:p w14:paraId="472BA136" w14:textId="77777777" w:rsidR="00616E02" w:rsidRPr="00DB11C1" w:rsidRDefault="00616E02" w:rsidP="00181721">
      <w:pPr>
        <w:tabs>
          <w:tab w:val="left" w:pos="1140"/>
        </w:tabs>
        <w:spacing w:line="360" w:lineRule="auto"/>
        <w:jc w:val="both"/>
      </w:pPr>
      <w:r w:rsidRPr="00DB11C1">
        <w:t xml:space="preserve">            line=file1.readline</w:t>
      </w:r>
    </w:p>
    <w:p w14:paraId="551387DC" w14:textId="667B4054" w:rsidR="003E080B" w:rsidRPr="00DB11C1" w:rsidRDefault="00616E02" w:rsidP="00181721">
      <w:pPr>
        <w:tabs>
          <w:tab w:val="left" w:pos="1140"/>
        </w:tabs>
        <w:spacing w:line="360" w:lineRule="auto"/>
        <w:jc w:val="both"/>
      </w:pPr>
      <w:r w:rsidRPr="00DB11C1">
        <w:t xml:space="preserve">        </w:t>
      </w:r>
      <w:r w:rsidR="003E080B" w:rsidRPr="00DB11C1">
        <w:t>file1.write(pack1)</w:t>
      </w:r>
    </w:p>
    <w:p w14:paraId="694FDB7C" w14:textId="4125ECA1" w:rsidR="003E080B" w:rsidRPr="00DB11C1" w:rsidRDefault="003E080B" w:rsidP="00181721">
      <w:pPr>
        <w:tabs>
          <w:tab w:val="left" w:pos="1140"/>
        </w:tabs>
        <w:spacing w:line="360" w:lineRule="auto"/>
        <w:jc w:val="both"/>
      </w:pPr>
      <w:r w:rsidRPr="00DB11C1">
        <w:t xml:space="preserve">        file1.write("\n")</w:t>
      </w:r>
    </w:p>
    <w:p w14:paraId="1C198BAB" w14:textId="47C6605C" w:rsidR="00DB11C1" w:rsidRDefault="003E080B" w:rsidP="00181721">
      <w:pPr>
        <w:tabs>
          <w:tab w:val="left" w:pos="1140"/>
        </w:tabs>
        <w:spacing w:line="360" w:lineRule="auto"/>
        <w:jc w:val="both"/>
      </w:pPr>
      <w:r w:rsidRPr="00DB11C1">
        <w:t xml:space="preserve">        print(pack1)</w:t>
      </w:r>
    </w:p>
    <w:p w14:paraId="206B897B" w14:textId="77777777" w:rsidR="00DB11C1" w:rsidRDefault="00DB11C1" w:rsidP="00181721">
      <w:pPr>
        <w:tabs>
          <w:tab w:val="left" w:pos="1140"/>
        </w:tabs>
        <w:spacing w:line="360" w:lineRule="auto"/>
        <w:jc w:val="both"/>
      </w:pPr>
    </w:p>
    <w:p w14:paraId="3B884CF5" w14:textId="6AFF29DE" w:rsidR="00633CA6" w:rsidRPr="00DB11C1" w:rsidRDefault="00633CA6" w:rsidP="00181721">
      <w:pPr>
        <w:tabs>
          <w:tab w:val="left" w:pos="1140"/>
        </w:tabs>
        <w:spacing w:line="360" w:lineRule="auto"/>
        <w:jc w:val="both"/>
      </w:pPr>
      <w:r w:rsidRPr="00DB11C1">
        <w:rPr>
          <w:bCs/>
        </w:rPr>
        <w:t>Step</w:t>
      </w:r>
      <w:r w:rsidR="005E22E1">
        <w:rPr>
          <w:bCs/>
        </w:rPr>
        <w:t xml:space="preserve"> </w:t>
      </w:r>
      <w:r w:rsidRPr="00DB11C1">
        <w:rPr>
          <w:bCs/>
        </w:rPr>
        <w:t xml:space="preserve">8: Go to step 5 and </w:t>
      </w:r>
      <w:r w:rsidR="005E22E1">
        <w:rPr>
          <w:bCs/>
        </w:rPr>
        <w:t>step 6</w:t>
      </w:r>
      <w:r w:rsidRPr="00DB11C1">
        <w:rPr>
          <w:bCs/>
        </w:rPr>
        <w:t>.</w:t>
      </w:r>
    </w:p>
    <w:p w14:paraId="5DEBB30F" w14:textId="36413006" w:rsidR="00633CA6" w:rsidRDefault="00633CA6" w:rsidP="00DF3C9C">
      <w:pPr>
        <w:tabs>
          <w:tab w:val="left" w:pos="1140"/>
        </w:tabs>
        <w:rPr>
          <w:bCs/>
          <w:sz w:val="28"/>
          <w:szCs w:val="28"/>
        </w:rPr>
      </w:pPr>
    </w:p>
    <w:p w14:paraId="104477B4" w14:textId="77777777" w:rsidR="00633CA6" w:rsidRDefault="00633CA6" w:rsidP="00DF3C9C">
      <w:pPr>
        <w:tabs>
          <w:tab w:val="left" w:pos="1140"/>
        </w:tabs>
        <w:rPr>
          <w:bCs/>
          <w:sz w:val="28"/>
          <w:szCs w:val="28"/>
        </w:rPr>
      </w:pPr>
    </w:p>
    <w:p w14:paraId="3F1AAA9D" w14:textId="77777777" w:rsidR="0031190F" w:rsidRDefault="0031190F" w:rsidP="008D128A">
      <w:pPr>
        <w:tabs>
          <w:tab w:val="left" w:pos="1140"/>
        </w:tabs>
        <w:rPr>
          <w:b/>
          <w:sz w:val="32"/>
          <w:szCs w:val="32"/>
        </w:rPr>
      </w:pPr>
    </w:p>
    <w:p w14:paraId="6F0E1D6F" w14:textId="37F8ECEC" w:rsidR="0031190F" w:rsidRPr="009D5C0B" w:rsidRDefault="009D5C0B" w:rsidP="008D128A">
      <w:pPr>
        <w:tabs>
          <w:tab w:val="left" w:pos="1140"/>
        </w:tabs>
        <w:rPr>
          <w:bCs/>
        </w:rPr>
      </w:pPr>
      <w:r>
        <w:rPr>
          <w:b/>
          <w:sz w:val="32"/>
          <w:szCs w:val="32"/>
        </w:rPr>
        <w:t xml:space="preserve">                                             </w:t>
      </w:r>
      <w:r>
        <w:rPr>
          <w:bCs/>
        </w:rPr>
        <w:t xml:space="preserve">                                                                                      6</w:t>
      </w:r>
    </w:p>
    <w:p w14:paraId="5FF0F206" w14:textId="4E2DEE06" w:rsidR="00DF3C9C" w:rsidRDefault="00633CA6" w:rsidP="008D128A">
      <w:pPr>
        <w:tabs>
          <w:tab w:val="left" w:pos="1140"/>
        </w:tabs>
        <w:rPr>
          <w:b/>
          <w:sz w:val="32"/>
          <w:szCs w:val="32"/>
        </w:rPr>
      </w:pPr>
      <w:r>
        <w:rPr>
          <w:b/>
          <w:sz w:val="32"/>
          <w:szCs w:val="32"/>
        </w:rPr>
        <w:lastRenderedPageBreak/>
        <w:t>3</w:t>
      </w:r>
      <w:r w:rsidRPr="00CC475A">
        <w:rPr>
          <w:b/>
          <w:sz w:val="32"/>
          <w:szCs w:val="32"/>
        </w:rPr>
        <w:t>.</w:t>
      </w:r>
      <w:r w:rsidR="0031190F">
        <w:rPr>
          <w:b/>
          <w:sz w:val="32"/>
          <w:szCs w:val="32"/>
        </w:rPr>
        <w:t>2</w:t>
      </w:r>
      <w:r w:rsidRPr="00CC475A">
        <w:rPr>
          <w:b/>
          <w:sz w:val="32"/>
          <w:szCs w:val="32"/>
        </w:rPr>
        <w:t xml:space="preserve"> </w:t>
      </w:r>
      <w:r>
        <w:rPr>
          <w:b/>
          <w:sz w:val="32"/>
          <w:szCs w:val="32"/>
        </w:rPr>
        <w:t xml:space="preserve">Algorithm </w:t>
      </w:r>
      <w:proofErr w:type="gramStart"/>
      <w:r>
        <w:rPr>
          <w:b/>
          <w:sz w:val="32"/>
          <w:szCs w:val="32"/>
        </w:rPr>
        <w:t>To</w:t>
      </w:r>
      <w:proofErr w:type="gramEnd"/>
      <w:r>
        <w:rPr>
          <w:b/>
          <w:sz w:val="32"/>
          <w:szCs w:val="32"/>
        </w:rPr>
        <w:t xml:space="preserve"> Read The Record </w:t>
      </w:r>
      <w:r w:rsidR="0031190F">
        <w:rPr>
          <w:b/>
          <w:sz w:val="32"/>
          <w:szCs w:val="32"/>
        </w:rPr>
        <w:t>F</w:t>
      </w:r>
      <w:r w:rsidR="00D80E19">
        <w:rPr>
          <w:b/>
          <w:sz w:val="32"/>
          <w:szCs w:val="32"/>
        </w:rPr>
        <w:t>rom</w:t>
      </w:r>
      <w:r>
        <w:rPr>
          <w:b/>
          <w:sz w:val="32"/>
          <w:szCs w:val="32"/>
        </w:rPr>
        <w:t xml:space="preserve"> File</w:t>
      </w:r>
    </w:p>
    <w:p w14:paraId="2500FC2D" w14:textId="77777777" w:rsidR="00633CA6" w:rsidRPr="00CD0B04" w:rsidRDefault="00633CA6" w:rsidP="00CD0B04">
      <w:pPr>
        <w:tabs>
          <w:tab w:val="left" w:pos="1140"/>
        </w:tabs>
        <w:spacing w:line="360" w:lineRule="auto"/>
        <w:rPr>
          <w:b/>
        </w:rPr>
      </w:pPr>
    </w:p>
    <w:p w14:paraId="3DEF4CE9" w14:textId="24D223EE" w:rsidR="00633CA6" w:rsidRPr="00CD0B04" w:rsidRDefault="00633CA6" w:rsidP="00B854D0">
      <w:pPr>
        <w:tabs>
          <w:tab w:val="left" w:pos="1140"/>
        </w:tabs>
        <w:spacing w:line="360" w:lineRule="auto"/>
        <w:rPr>
          <w:bCs/>
        </w:rPr>
      </w:pPr>
      <w:r w:rsidRPr="00CD0B04">
        <w:rPr>
          <w:bCs/>
        </w:rPr>
        <w:t>Step 1:</w:t>
      </w:r>
      <w:r w:rsidR="0031190F" w:rsidRPr="00CD0B04">
        <w:rPr>
          <w:bCs/>
        </w:rPr>
        <w:t xml:space="preserve"> </w:t>
      </w:r>
      <w:r w:rsidRPr="00CD0B04">
        <w:rPr>
          <w:bCs/>
        </w:rPr>
        <w:t>open the file in read mode.</w:t>
      </w:r>
    </w:p>
    <w:p w14:paraId="6A985FDF" w14:textId="72A2EA17" w:rsidR="00D8059A" w:rsidRPr="00CD0B04" w:rsidRDefault="00D8059A" w:rsidP="00B854D0">
      <w:pPr>
        <w:tabs>
          <w:tab w:val="left" w:pos="1140"/>
        </w:tabs>
        <w:spacing w:line="360" w:lineRule="auto"/>
        <w:rPr>
          <w:bCs/>
        </w:rPr>
      </w:pPr>
    </w:p>
    <w:p w14:paraId="6EFB6CC3" w14:textId="184A2713" w:rsidR="00D8059A" w:rsidRPr="00CD0B04" w:rsidRDefault="00D8059A" w:rsidP="00B854D0">
      <w:pPr>
        <w:tabs>
          <w:tab w:val="left" w:pos="1140"/>
        </w:tabs>
        <w:spacing w:line="360" w:lineRule="auto"/>
        <w:rPr>
          <w:bCs/>
        </w:rPr>
      </w:pPr>
      <w:r w:rsidRPr="00CD0B04">
        <w:rPr>
          <w:bCs/>
        </w:rPr>
        <w:t>Step 2:</w:t>
      </w:r>
      <w:r w:rsidR="0031190F" w:rsidRPr="00CD0B04">
        <w:rPr>
          <w:bCs/>
        </w:rPr>
        <w:t xml:space="preserve"> </w:t>
      </w:r>
      <w:r w:rsidRPr="00CD0B04">
        <w:rPr>
          <w:bCs/>
        </w:rPr>
        <w:t>Read the line and store in one variable. Split variable based on “|”</w:t>
      </w:r>
      <w:r w:rsidR="0031190F" w:rsidRPr="00CD0B04">
        <w:rPr>
          <w:bCs/>
        </w:rPr>
        <w:t xml:space="preserve"> while</w:t>
      </w:r>
      <w:r w:rsidR="00D80E19">
        <w:rPr>
          <w:bCs/>
        </w:rPr>
        <w:t>,</w:t>
      </w:r>
      <w:r w:rsidR="0031190F" w:rsidRPr="00CD0B04">
        <w:rPr>
          <w:bCs/>
        </w:rPr>
        <w:t xml:space="preserve"> line in not equal to null and if record is not delete</w:t>
      </w:r>
      <w:r w:rsidR="00D80E19">
        <w:rPr>
          <w:bCs/>
        </w:rPr>
        <w:t>d then</w:t>
      </w:r>
      <w:r w:rsidR="0031190F" w:rsidRPr="00CD0B04">
        <w:rPr>
          <w:bCs/>
        </w:rPr>
        <w:t xml:space="preserve"> print the </w:t>
      </w:r>
      <w:r w:rsidR="00D80E19">
        <w:rPr>
          <w:bCs/>
        </w:rPr>
        <w:t>record</w:t>
      </w:r>
      <w:r w:rsidR="0031190F" w:rsidRPr="00CD0B04">
        <w:rPr>
          <w:bCs/>
        </w:rPr>
        <w:t>.</w:t>
      </w:r>
    </w:p>
    <w:p w14:paraId="5F81F47C" w14:textId="5E1C582F" w:rsidR="0031190F" w:rsidRPr="00CD0B04" w:rsidRDefault="0031190F" w:rsidP="00B854D0">
      <w:pPr>
        <w:tabs>
          <w:tab w:val="left" w:pos="1140"/>
        </w:tabs>
        <w:spacing w:line="360" w:lineRule="auto"/>
      </w:pPr>
      <w:r w:rsidRPr="00CD0B04">
        <w:rPr>
          <w:bCs/>
        </w:rPr>
        <w:t xml:space="preserve">        </w:t>
      </w:r>
      <w:r w:rsidRPr="00CD0B04">
        <w:t>file1=</w:t>
      </w:r>
      <w:proofErr w:type="gramStart"/>
      <w:r w:rsidRPr="00CD0B04">
        <w:t>open(</w:t>
      </w:r>
      <w:proofErr w:type="spellStart"/>
      <w:proofErr w:type="gramEnd"/>
      <w:r w:rsidRPr="00CD0B04">
        <w:t>r"C</w:t>
      </w:r>
      <w:proofErr w:type="spellEnd"/>
      <w:r w:rsidRPr="00CD0B04">
        <w:t>:\Users\Madhurani L\Desktop\</w:t>
      </w:r>
      <w:proofErr w:type="spellStart"/>
      <w:r w:rsidRPr="00CD0B04">
        <w:t>stu.txt","r</w:t>
      </w:r>
      <w:proofErr w:type="spellEnd"/>
      <w:r w:rsidRPr="00CD0B04">
        <w:t>")</w:t>
      </w:r>
    </w:p>
    <w:p w14:paraId="178D14D6" w14:textId="77777777" w:rsidR="0031190F" w:rsidRPr="00CD0B04" w:rsidRDefault="0031190F" w:rsidP="00B854D0">
      <w:pPr>
        <w:tabs>
          <w:tab w:val="left" w:pos="1140"/>
        </w:tabs>
        <w:spacing w:line="360" w:lineRule="auto"/>
      </w:pPr>
      <w:r w:rsidRPr="00CD0B04">
        <w:t xml:space="preserve">         line=file1.readline()</w:t>
      </w:r>
    </w:p>
    <w:p w14:paraId="1A651CC7" w14:textId="77777777" w:rsidR="0031190F" w:rsidRPr="00CD0B04" w:rsidRDefault="0031190F" w:rsidP="00B854D0">
      <w:pPr>
        <w:tabs>
          <w:tab w:val="left" w:pos="1140"/>
        </w:tabs>
        <w:spacing w:line="360" w:lineRule="auto"/>
      </w:pPr>
      <w:r w:rsidRPr="00CD0B04">
        <w:t xml:space="preserve">         a=</w:t>
      </w:r>
      <w:proofErr w:type="spellStart"/>
      <w:proofErr w:type="gramStart"/>
      <w:r w:rsidRPr="00CD0B04">
        <w:t>line.split</w:t>
      </w:r>
      <w:proofErr w:type="spellEnd"/>
      <w:proofErr w:type="gramEnd"/>
      <w:r w:rsidRPr="00CD0B04">
        <w:t>("|")</w:t>
      </w:r>
    </w:p>
    <w:p w14:paraId="340DB943" w14:textId="77777777" w:rsidR="0031190F" w:rsidRPr="00CD0B04" w:rsidRDefault="0031190F" w:rsidP="00B854D0">
      <w:pPr>
        <w:tabs>
          <w:tab w:val="left" w:pos="1140"/>
        </w:tabs>
        <w:spacing w:line="360" w:lineRule="auto"/>
      </w:pPr>
      <w:r w:rsidRPr="00CD0B04">
        <w:t xml:space="preserve">         while line:</w:t>
      </w:r>
    </w:p>
    <w:p w14:paraId="0D89174F" w14:textId="77777777" w:rsidR="0031190F" w:rsidRPr="00CD0B04" w:rsidRDefault="0031190F" w:rsidP="00B854D0">
      <w:pPr>
        <w:tabs>
          <w:tab w:val="left" w:pos="1140"/>
        </w:tabs>
        <w:spacing w:line="360" w:lineRule="auto"/>
      </w:pPr>
      <w:r w:rsidRPr="00CD0B04">
        <w:t xml:space="preserve">             if (</w:t>
      </w:r>
      <w:proofErr w:type="gramStart"/>
      <w:r w:rsidRPr="00CD0B04">
        <w:t>a[</w:t>
      </w:r>
      <w:proofErr w:type="gramEnd"/>
      <w:r w:rsidRPr="00CD0B04">
        <w:t>0][0]!="*"):</w:t>
      </w:r>
    </w:p>
    <w:p w14:paraId="5F4FEE9D" w14:textId="77777777" w:rsidR="0031190F" w:rsidRPr="00CD0B04" w:rsidRDefault="0031190F" w:rsidP="00B854D0">
      <w:pPr>
        <w:tabs>
          <w:tab w:val="left" w:pos="1140"/>
        </w:tabs>
        <w:spacing w:line="360" w:lineRule="auto"/>
      </w:pPr>
      <w:r w:rsidRPr="00CD0B04">
        <w:t xml:space="preserve">                 print("</w:t>
      </w:r>
      <w:proofErr w:type="spellStart"/>
      <w:r w:rsidRPr="00CD0B04">
        <w:t>Region:</w:t>
      </w:r>
      <w:proofErr w:type="gramStart"/>
      <w:r w:rsidRPr="00CD0B04">
        <w:t>",a</w:t>
      </w:r>
      <w:proofErr w:type="spellEnd"/>
      <w:proofErr w:type="gramEnd"/>
      <w:r w:rsidRPr="00CD0B04">
        <w:t>[0])</w:t>
      </w:r>
    </w:p>
    <w:p w14:paraId="1881F0BA" w14:textId="77777777" w:rsidR="0031190F" w:rsidRPr="00CD0B04" w:rsidRDefault="0031190F" w:rsidP="00B854D0">
      <w:pPr>
        <w:tabs>
          <w:tab w:val="left" w:pos="1140"/>
        </w:tabs>
        <w:spacing w:line="360" w:lineRule="auto"/>
      </w:pPr>
      <w:r w:rsidRPr="00CD0B04">
        <w:t xml:space="preserve">                 print("</w:t>
      </w:r>
      <w:proofErr w:type="spellStart"/>
      <w:r w:rsidRPr="00CD0B04">
        <w:t>Country:</w:t>
      </w:r>
      <w:proofErr w:type="gramStart"/>
      <w:r w:rsidRPr="00CD0B04">
        <w:t>",a</w:t>
      </w:r>
      <w:proofErr w:type="spellEnd"/>
      <w:proofErr w:type="gramEnd"/>
      <w:r w:rsidRPr="00CD0B04">
        <w:t>[1])</w:t>
      </w:r>
    </w:p>
    <w:p w14:paraId="4BFCD46E" w14:textId="1BFFEACD" w:rsidR="0031190F" w:rsidRPr="00CD0B04" w:rsidRDefault="0031190F" w:rsidP="00B854D0">
      <w:pPr>
        <w:tabs>
          <w:tab w:val="left" w:pos="1140"/>
        </w:tabs>
        <w:spacing w:line="360" w:lineRule="auto"/>
      </w:pPr>
      <w:r w:rsidRPr="00CD0B04">
        <w:t xml:space="preserve">                 </w:t>
      </w:r>
      <w:proofErr w:type="gramStart"/>
      <w:r w:rsidRPr="00CD0B04">
        <w:t>print(</w:t>
      </w:r>
      <w:proofErr w:type="gramEnd"/>
      <w:r w:rsidRPr="00CD0B04">
        <w:t>"</w:t>
      </w:r>
      <w:proofErr w:type="spellStart"/>
      <w:r w:rsidRPr="00CD0B04">
        <w:t>Itemtype</w:t>
      </w:r>
      <w:proofErr w:type="spellEnd"/>
      <w:r w:rsidRPr="00CD0B04">
        <w:t>: ",a[2])</w:t>
      </w:r>
    </w:p>
    <w:p w14:paraId="43DF6841" w14:textId="13DE6875" w:rsidR="0031190F" w:rsidRPr="00CD0B04" w:rsidRDefault="0031190F" w:rsidP="00B854D0">
      <w:pPr>
        <w:tabs>
          <w:tab w:val="left" w:pos="1140"/>
        </w:tabs>
        <w:spacing w:line="360" w:lineRule="auto"/>
      </w:pPr>
      <w:r w:rsidRPr="00CD0B04">
        <w:t xml:space="preserve">                 …….</w:t>
      </w:r>
    </w:p>
    <w:p w14:paraId="3E5E15AD" w14:textId="77777777" w:rsidR="0031190F" w:rsidRPr="00CD0B04" w:rsidRDefault="0031190F" w:rsidP="00B854D0">
      <w:pPr>
        <w:tabs>
          <w:tab w:val="left" w:pos="1140"/>
        </w:tabs>
        <w:spacing w:line="360" w:lineRule="auto"/>
      </w:pPr>
      <w:r w:rsidRPr="00CD0B04">
        <w:t xml:space="preserve">                 …….</w:t>
      </w:r>
    </w:p>
    <w:p w14:paraId="002D0342" w14:textId="31451551" w:rsidR="0031190F" w:rsidRDefault="0031190F" w:rsidP="0031190F">
      <w:pPr>
        <w:tabs>
          <w:tab w:val="left" w:pos="1140"/>
        </w:tabs>
        <w:rPr>
          <w:b/>
          <w:sz w:val="32"/>
          <w:szCs w:val="32"/>
        </w:rPr>
      </w:pPr>
      <w:r>
        <w:rPr>
          <w:b/>
          <w:sz w:val="32"/>
          <w:szCs w:val="32"/>
        </w:rPr>
        <w:t>3</w:t>
      </w:r>
      <w:r w:rsidRPr="00CC475A">
        <w:rPr>
          <w:b/>
          <w:sz w:val="32"/>
          <w:szCs w:val="32"/>
        </w:rPr>
        <w:t>.</w:t>
      </w:r>
      <w:r>
        <w:rPr>
          <w:b/>
          <w:sz w:val="32"/>
          <w:szCs w:val="32"/>
        </w:rPr>
        <w:t>3</w:t>
      </w:r>
      <w:r w:rsidR="00800C0B">
        <w:rPr>
          <w:b/>
          <w:sz w:val="32"/>
          <w:szCs w:val="32"/>
        </w:rPr>
        <w:t xml:space="preserve"> </w:t>
      </w:r>
      <w:r>
        <w:rPr>
          <w:b/>
          <w:sz w:val="32"/>
          <w:szCs w:val="32"/>
        </w:rPr>
        <w:t xml:space="preserve">Algorithm </w:t>
      </w:r>
      <w:proofErr w:type="gramStart"/>
      <w:r>
        <w:rPr>
          <w:b/>
          <w:sz w:val="32"/>
          <w:szCs w:val="32"/>
        </w:rPr>
        <w:t>To</w:t>
      </w:r>
      <w:proofErr w:type="gramEnd"/>
      <w:r>
        <w:rPr>
          <w:b/>
          <w:sz w:val="32"/>
          <w:szCs w:val="32"/>
        </w:rPr>
        <w:t xml:space="preserve"> Search Based no Primary Index</w:t>
      </w:r>
    </w:p>
    <w:p w14:paraId="3D593AFD" w14:textId="2338C2DF" w:rsidR="0031190F" w:rsidRDefault="0031190F" w:rsidP="0031190F">
      <w:pPr>
        <w:tabs>
          <w:tab w:val="left" w:pos="1140"/>
        </w:tabs>
        <w:rPr>
          <w:b/>
          <w:sz w:val="32"/>
          <w:szCs w:val="32"/>
        </w:rPr>
      </w:pPr>
    </w:p>
    <w:p w14:paraId="53989903" w14:textId="11A03332" w:rsidR="0031190F" w:rsidRPr="00CD0B04" w:rsidRDefault="0031190F" w:rsidP="00B854D0">
      <w:pPr>
        <w:tabs>
          <w:tab w:val="left" w:pos="1140"/>
        </w:tabs>
        <w:spacing w:line="360" w:lineRule="auto"/>
        <w:jc w:val="both"/>
        <w:rPr>
          <w:bCs/>
        </w:rPr>
      </w:pPr>
      <w:r w:rsidRPr="00CD0B04">
        <w:rPr>
          <w:bCs/>
        </w:rPr>
        <w:t>Step 1: Binary Search</w:t>
      </w:r>
      <w:r w:rsidR="00D80E19">
        <w:rPr>
          <w:bCs/>
        </w:rPr>
        <w:t xml:space="preserve"> is</w:t>
      </w:r>
      <w:r w:rsidR="00027600" w:rsidRPr="00CD0B04">
        <w:rPr>
          <w:bCs/>
        </w:rPr>
        <w:t xml:space="preserve"> based on primary Index,</w:t>
      </w:r>
      <w:r w:rsidR="00D80E19">
        <w:rPr>
          <w:bCs/>
        </w:rPr>
        <w:t xml:space="preserve"> if</w:t>
      </w:r>
      <w:r w:rsidR="00027600" w:rsidRPr="00CD0B04">
        <w:rPr>
          <w:bCs/>
        </w:rPr>
        <w:t xml:space="preserve"> position</w:t>
      </w:r>
      <w:r w:rsidR="00EF7102" w:rsidRPr="00CD0B04">
        <w:rPr>
          <w:bCs/>
        </w:rPr>
        <w:t xml:space="preserve"> </w:t>
      </w:r>
      <w:r w:rsidR="00D80E19">
        <w:rPr>
          <w:bCs/>
        </w:rPr>
        <w:t xml:space="preserve">is </w:t>
      </w:r>
      <w:r w:rsidR="00EF7102" w:rsidRPr="00CD0B04">
        <w:rPr>
          <w:bCs/>
        </w:rPr>
        <w:t>found</w:t>
      </w:r>
      <w:r w:rsidR="00D80E19">
        <w:rPr>
          <w:bCs/>
        </w:rPr>
        <w:t xml:space="preserve"> then</w:t>
      </w:r>
      <w:r w:rsidR="00EF7102" w:rsidRPr="00CD0B04">
        <w:rPr>
          <w:bCs/>
        </w:rPr>
        <w:t xml:space="preserve"> open primary</w:t>
      </w:r>
      <w:r w:rsidR="00D80E19">
        <w:rPr>
          <w:bCs/>
        </w:rPr>
        <w:t xml:space="preserve"> index file </w:t>
      </w:r>
      <w:r w:rsidR="00EF7102" w:rsidRPr="00CD0B04">
        <w:rPr>
          <w:bCs/>
        </w:rPr>
        <w:t>in r+ mode</w:t>
      </w:r>
      <w:r w:rsidR="00D80E19">
        <w:rPr>
          <w:bCs/>
        </w:rPr>
        <w:t xml:space="preserve"> and </w:t>
      </w:r>
      <w:r w:rsidR="00EF7102" w:rsidRPr="00CD0B04">
        <w:rPr>
          <w:bCs/>
        </w:rPr>
        <w:t>seek</w:t>
      </w:r>
      <w:r w:rsidR="00027600" w:rsidRPr="00CD0B04">
        <w:rPr>
          <w:bCs/>
        </w:rPr>
        <w:t xml:space="preserve"> </w:t>
      </w:r>
      <w:r w:rsidR="00EF7102" w:rsidRPr="00CD0B04">
        <w:rPr>
          <w:bCs/>
        </w:rPr>
        <w:t>the position</w:t>
      </w:r>
      <w:r w:rsidR="00027600" w:rsidRPr="00CD0B04">
        <w:rPr>
          <w:bCs/>
        </w:rPr>
        <w:t>, read line and split based on “|” and get position.</w:t>
      </w:r>
    </w:p>
    <w:p w14:paraId="7A3B88EF" w14:textId="0B0AB812" w:rsidR="00EF7102" w:rsidRPr="00CD0B04" w:rsidRDefault="00EF7102" w:rsidP="00B854D0">
      <w:pPr>
        <w:tabs>
          <w:tab w:val="left" w:pos="1140"/>
        </w:tabs>
        <w:spacing w:line="360" w:lineRule="auto"/>
        <w:jc w:val="both"/>
      </w:pPr>
      <w:r w:rsidRPr="00CD0B04">
        <w:t xml:space="preserve">               file2=</w:t>
      </w:r>
      <w:proofErr w:type="gramStart"/>
      <w:r w:rsidRPr="00CD0B04">
        <w:t>open(</w:t>
      </w:r>
      <w:proofErr w:type="spellStart"/>
      <w:proofErr w:type="gramEnd"/>
      <w:r w:rsidRPr="00CD0B04">
        <w:t>r"C</w:t>
      </w:r>
      <w:proofErr w:type="spellEnd"/>
      <w:r w:rsidRPr="00CD0B04">
        <w:t>:\Users\Madhurani L\Desktop\stu1.txt","r+")</w:t>
      </w:r>
    </w:p>
    <w:p w14:paraId="59014397" w14:textId="77777777" w:rsidR="00EF7102" w:rsidRPr="00CD0B04" w:rsidRDefault="00EF7102" w:rsidP="00B854D0">
      <w:pPr>
        <w:tabs>
          <w:tab w:val="left" w:pos="1140"/>
        </w:tabs>
        <w:spacing w:line="360" w:lineRule="auto"/>
        <w:jc w:val="both"/>
      </w:pPr>
      <w:r w:rsidRPr="00CD0B04">
        <w:t xml:space="preserve">                file2.seek(int(</w:t>
      </w:r>
      <w:proofErr w:type="gramStart"/>
      <w:r w:rsidRPr="00CD0B04">
        <w:t>self.position</w:t>
      </w:r>
      <w:proofErr w:type="gramEnd"/>
      <w:r w:rsidRPr="00CD0B04">
        <w:t>2))</w:t>
      </w:r>
    </w:p>
    <w:p w14:paraId="208AE0FB" w14:textId="77777777" w:rsidR="00EF7102" w:rsidRPr="00CD0B04" w:rsidRDefault="00EF7102" w:rsidP="00B854D0">
      <w:pPr>
        <w:tabs>
          <w:tab w:val="left" w:pos="1140"/>
        </w:tabs>
        <w:spacing w:line="360" w:lineRule="auto"/>
        <w:jc w:val="both"/>
      </w:pPr>
      <w:r w:rsidRPr="00CD0B04">
        <w:t xml:space="preserve">                </w:t>
      </w:r>
      <w:proofErr w:type="gramStart"/>
      <w:r w:rsidRPr="00CD0B04">
        <w:t>self.line2=file2.readline</w:t>
      </w:r>
      <w:proofErr w:type="gramEnd"/>
      <w:r w:rsidRPr="00CD0B04">
        <w:t>()</w:t>
      </w:r>
    </w:p>
    <w:p w14:paraId="0AE5D0F5" w14:textId="77777777" w:rsidR="00EF7102" w:rsidRPr="00CD0B04" w:rsidRDefault="00EF7102" w:rsidP="00B854D0">
      <w:pPr>
        <w:tabs>
          <w:tab w:val="left" w:pos="1140"/>
        </w:tabs>
        <w:spacing w:line="360" w:lineRule="auto"/>
        <w:jc w:val="both"/>
      </w:pPr>
      <w:r w:rsidRPr="00CD0B04">
        <w:t xml:space="preserve">                </w:t>
      </w:r>
      <w:proofErr w:type="spellStart"/>
      <w:proofErr w:type="gramStart"/>
      <w:r w:rsidRPr="00CD0B04">
        <w:t>self.b</w:t>
      </w:r>
      <w:proofErr w:type="spellEnd"/>
      <w:proofErr w:type="gramEnd"/>
      <w:r w:rsidRPr="00CD0B04">
        <w:t>=self.line2.split("|")</w:t>
      </w:r>
    </w:p>
    <w:p w14:paraId="2D8DFD54" w14:textId="77777777" w:rsidR="00EF7102" w:rsidRPr="00CD0B04" w:rsidRDefault="00EF7102" w:rsidP="00B854D0">
      <w:pPr>
        <w:tabs>
          <w:tab w:val="left" w:pos="1140"/>
        </w:tabs>
        <w:spacing w:line="360" w:lineRule="auto"/>
        <w:jc w:val="both"/>
      </w:pPr>
      <w:r w:rsidRPr="00CD0B04">
        <w:t xml:space="preserve">                </w:t>
      </w:r>
      <w:proofErr w:type="gramStart"/>
      <w:r w:rsidRPr="00CD0B04">
        <w:t>self.position1=</w:t>
      </w:r>
      <w:proofErr w:type="spellStart"/>
      <w:r w:rsidRPr="00CD0B04">
        <w:t>self.b</w:t>
      </w:r>
      <w:proofErr w:type="spellEnd"/>
      <w:proofErr w:type="gramEnd"/>
      <w:r w:rsidRPr="00CD0B04">
        <w:t>[1]</w:t>
      </w:r>
    </w:p>
    <w:p w14:paraId="12FAFB27" w14:textId="77777777" w:rsidR="00CD0B04" w:rsidRDefault="00CD0B04" w:rsidP="00B854D0">
      <w:pPr>
        <w:tabs>
          <w:tab w:val="left" w:pos="1140"/>
        </w:tabs>
        <w:spacing w:line="360" w:lineRule="auto"/>
        <w:jc w:val="both"/>
        <w:rPr>
          <w:bCs/>
        </w:rPr>
      </w:pPr>
    </w:p>
    <w:p w14:paraId="18DAE045" w14:textId="5F6E7C13" w:rsidR="00027600" w:rsidRPr="00CD0B04" w:rsidRDefault="00027600" w:rsidP="00B854D0">
      <w:pPr>
        <w:tabs>
          <w:tab w:val="left" w:pos="1140"/>
        </w:tabs>
        <w:spacing w:line="360" w:lineRule="auto"/>
        <w:jc w:val="both"/>
        <w:rPr>
          <w:bCs/>
        </w:rPr>
      </w:pPr>
      <w:r w:rsidRPr="00CD0B04">
        <w:rPr>
          <w:bCs/>
        </w:rPr>
        <w:t>Step 2: open file with r+ mode and seek the position</w:t>
      </w:r>
      <w:r w:rsidR="00D80E19">
        <w:rPr>
          <w:bCs/>
        </w:rPr>
        <w:t xml:space="preserve"> and</w:t>
      </w:r>
      <w:r w:rsidRPr="00CD0B04">
        <w:rPr>
          <w:bCs/>
        </w:rPr>
        <w:t xml:space="preserve"> read line and split based on “|” and print.</w:t>
      </w:r>
    </w:p>
    <w:p w14:paraId="6F4F1F5C" w14:textId="4809B4A7" w:rsidR="007410B9" w:rsidRPr="00CD0B04" w:rsidRDefault="007410B9" w:rsidP="00B854D0">
      <w:pPr>
        <w:tabs>
          <w:tab w:val="left" w:pos="1140"/>
        </w:tabs>
        <w:spacing w:line="360" w:lineRule="auto"/>
        <w:jc w:val="both"/>
      </w:pPr>
      <w:r w:rsidRPr="00CD0B04">
        <w:rPr>
          <w:bCs/>
        </w:rPr>
        <w:t xml:space="preserve">              </w:t>
      </w:r>
      <w:r w:rsidRPr="00CD0B04">
        <w:t xml:space="preserve">  file1=</w:t>
      </w:r>
      <w:proofErr w:type="gramStart"/>
      <w:r w:rsidRPr="00CD0B04">
        <w:t>open(</w:t>
      </w:r>
      <w:proofErr w:type="spellStart"/>
      <w:proofErr w:type="gramEnd"/>
      <w:r w:rsidRPr="00CD0B04">
        <w:t>r"C</w:t>
      </w:r>
      <w:proofErr w:type="spellEnd"/>
      <w:r w:rsidRPr="00CD0B04">
        <w:t>:\Users\Madhurani L\Desktop\</w:t>
      </w:r>
      <w:proofErr w:type="spellStart"/>
      <w:r w:rsidRPr="00CD0B04">
        <w:t>stu.txt","r</w:t>
      </w:r>
      <w:proofErr w:type="spellEnd"/>
      <w:r w:rsidRPr="00CD0B04">
        <w:t>+")</w:t>
      </w:r>
    </w:p>
    <w:p w14:paraId="49730AD3" w14:textId="77777777" w:rsidR="007410B9" w:rsidRPr="00CD0B04" w:rsidRDefault="007410B9" w:rsidP="00B854D0">
      <w:pPr>
        <w:tabs>
          <w:tab w:val="left" w:pos="1140"/>
        </w:tabs>
        <w:spacing w:line="360" w:lineRule="auto"/>
        <w:jc w:val="both"/>
      </w:pPr>
      <w:r w:rsidRPr="00CD0B04">
        <w:t xml:space="preserve">                file1.seek(int(</w:t>
      </w:r>
      <w:proofErr w:type="gramStart"/>
      <w:r w:rsidRPr="00CD0B04">
        <w:t>self.position</w:t>
      </w:r>
      <w:proofErr w:type="gramEnd"/>
      <w:r w:rsidRPr="00CD0B04">
        <w:t>1))</w:t>
      </w:r>
    </w:p>
    <w:p w14:paraId="5D732AF9" w14:textId="77777777" w:rsidR="007410B9" w:rsidRPr="00CD0B04" w:rsidRDefault="007410B9" w:rsidP="00B854D0">
      <w:pPr>
        <w:tabs>
          <w:tab w:val="left" w:pos="1140"/>
        </w:tabs>
        <w:spacing w:line="360" w:lineRule="auto"/>
        <w:jc w:val="both"/>
      </w:pPr>
      <w:r w:rsidRPr="00CD0B04">
        <w:t xml:space="preserve">                </w:t>
      </w:r>
      <w:proofErr w:type="gramStart"/>
      <w:r w:rsidRPr="00CD0B04">
        <w:t>self.line1=file1.readline</w:t>
      </w:r>
      <w:proofErr w:type="gramEnd"/>
      <w:r w:rsidRPr="00CD0B04">
        <w:t>()</w:t>
      </w:r>
    </w:p>
    <w:p w14:paraId="264488FF" w14:textId="77777777" w:rsidR="007410B9" w:rsidRPr="00CD0B04" w:rsidRDefault="007410B9" w:rsidP="00B854D0">
      <w:pPr>
        <w:tabs>
          <w:tab w:val="left" w:pos="1140"/>
        </w:tabs>
        <w:spacing w:line="360" w:lineRule="auto"/>
        <w:jc w:val="both"/>
      </w:pPr>
      <w:r w:rsidRPr="00CD0B04">
        <w:t xml:space="preserve">                </w:t>
      </w:r>
      <w:proofErr w:type="spellStart"/>
      <w:proofErr w:type="gramStart"/>
      <w:r w:rsidRPr="00CD0B04">
        <w:t>self.length</w:t>
      </w:r>
      <w:proofErr w:type="spellEnd"/>
      <w:proofErr w:type="gramEnd"/>
      <w:r w:rsidRPr="00CD0B04">
        <w:t>=</w:t>
      </w:r>
      <w:proofErr w:type="spellStart"/>
      <w:r w:rsidRPr="00CD0B04">
        <w:t>len</w:t>
      </w:r>
      <w:proofErr w:type="spellEnd"/>
      <w:r w:rsidRPr="00CD0B04">
        <w:t>(self.line1)</w:t>
      </w:r>
    </w:p>
    <w:p w14:paraId="2E485FC0" w14:textId="77777777" w:rsidR="007410B9" w:rsidRPr="00CD0B04" w:rsidRDefault="007410B9" w:rsidP="00B854D0">
      <w:pPr>
        <w:tabs>
          <w:tab w:val="left" w:pos="1140"/>
        </w:tabs>
        <w:spacing w:line="360" w:lineRule="auto"/>
        <w:jc w:val="both"/>
      </w:pPr>
      <w:r w:rsidRPr="00CD0B04">
        <w:t xml:space="preserve">                </w:t>
      </w:r>
      <w:proofErr w:type="spellStart"/>
      <w:proofErr w:type="gramStart"/>
      <w:r w:rsidRPr="00CD0B04">
        <w:t>self.a</w:t>
      </w:r>
      <w:proofErr w:type="spellEnd"/>
      <w:proofErr w:type="gramEnd"/>
      <w:r w:rsidRPr="00CD0B04">
        <w:t>=self.line1.split("|")</w:t>
      </w:r>
    </w:p>
    <w:p w14:paraId="298E1CAC" w14:textId="747D79B8" w:rsidR="007410B9" w:rsidRPr="00CD0B04" w:rsidRDefault="007410B9" w:rsidP="00B854D0">
      <w:pPr>
        <w:tabs>
          <w:tab w:val="left" w:pos="1140"/>
        </w:tabs>
        <w:spacing w:line="360" w:lineRule="auto"/>
        <w:jc w:val="both"/>
      </w:pPr>
      <w:r w:rsidRPr="00CD0B04">
        <w:t xml:space="preserve">                </w:t>
      </w:r>
      <w:proofErr w:type="spellStart"/>
      <w:proofErr w:type="gramStart"/>
      <w:r w:rsidRPr="00CD0B04">
        <w:t>self.Region</w:t>
      </w:r>
      <w:proofErr w:type="spellEnd"/>
      <w:r w:rsidRPr="00CD0B04">
        <w:t>=</w:t>
      </w:r>
      <w:proofErr w:type="spellStart"/>
      <w:r w:rsidRPr="00CD0B04">
        <w:t>self.a</w:t>
      </w:r>
      <w:proofErr w:type="spellEnd"/>
      <w:proofErr w:type="gramEnd"/>
      <w:r w:rsidRPr="00CD0B04">
        <w:t>[0]</w:t>
      </w:r>
      <w:r w:rsidR="009D5C0B">
        <w:t xml:space="preserve">                                                                                                7</w:t>
      </w:r>
    </w:p>
    <w:p w14:paraId="4BEEB6BE" w14:textId="77777777" w:rsidR="007410B9" w:rsidRPr="00CD0B04" w:rsidRDefault="007410B9" w:rsidP="00B854D0">
      <w:pPr>
        <w:tabs>
          <w:tab w:val="left" w:pos="1140"/>
        </w:tabs>
        <w:spacing w:line="360" w:lineRule="auto"/>
        <w:jc w:val="both"/>
      </w:pPr>
      <w:r w:rsidRPr="00CD0B04">
        <w:lastRenderedPageBreak/>
        <w:t xml:space="preserve">                </w:t>
      </w:r>
      <w:proofErr w:type="spellStart"/>
      <w:proofErr w:type="gramStart"/>
      <w:r w:rsidRPr="00CD0B04">
        <w:t>self.Country</w:t>
      </w:r>
      <w:proofErr w:type="spellEnd"/>
      <w:r w:rsidRPr="00CD0B04">
        <w:t>=</w:t>
      </w:r>
      <w:proofErr w:type="spellStart"/>
      <w:r w:rsidRPr="00CD0B04">
        <w:t>self.a</w:t>
      </w:r>
      <w:proofErr w:type="spellEnd"/>
      <w:proofErr w:type="gramEnd"/>
      <w:r w:rsidRPr="00CD0B04">
        <w:t>[1]</w:t>
      </w:r>
    </w:p>
    <w:p w14:paraId="1FE58313" w14:textId="376441CF" w:rsidR="007410B9" w:rsidRPr="00CD0B04" w:rsidRDefault="007410B9" w:rsidP="00B854D0">
      <w:pPr>
        <w:tabs>
          <w:tab w:val="left" w:pos="1140"/>
        </w:tabs>
        <w:spacing w:line="360" w:lineRule="auto"/>
        <w:jc w:val="both"/>
      </w:pPr>
      <w:r w:rsidRPr="00CD0B04">
        <w:t xml:space="preserve">                </w:t>
      </w:r>
      <w:proofErr w:type="spellStart"/>
      <w:proofErr w:type="gramStart"/>
      <w:r w:rsidRPr="00CD0B04">
        <w:t>self.Itemtype</w:t>
      </w:r>
      <w:proofErr w:type="spellEnd"/>
      <w:r w:rsidRPr="00CD0B04">
        <w:t>=</w:t>
      </w:r>
      <w:proofErr w:type="spellStart"/>
      <w:r w:rsidRPr="00CD0B04">
        <w:t>self.a</w:t>
      </w:r>
      <w:proofErr w:type="spellEnd"/>
      <w:proofErr w:type="gramEnd"/>
      <w:r w:rsidRPr="00CD0B04">
        <w:t>[2]</w:t>
      </w:r>
    </w:p>
    <w:p w14:paraId="1C3D858F" w14:textId="0ABD6613" w:rsidR="007410B9" w:rsidRPr="00CD0B04" w:rsidRDefault="007410B9" w:rsidP="00B854D0">
      <w:pPr>
        <w:tabs>
          <w:tab w:val="left" w:pos="1140"/>
        </w:tabs>
        <w:spacing w:line="360" w:lineRule="auto"/>
        <w:jc w:val="both"/>
      </w:pPr>
      <w:r w:rsidRPr="00CD0B04">
        <w:t xml:space="preserve">                ………</w:t>
      </w:r>
    </w:p>
    <w:p w14:paraId="1F019343" w14:textId="6227B008" w:rsidR="007410B9" w:rsidRPr="00CD0B04" w:rsidRDefault="007410B9" w:rsidP="00B854D0">
      <w:pPr>
        <w:tabs>
          <w:tab w:val="left" w:pos="1140"/>
        </w:tabs>
        <w:spacing w:line="360" w:lineRule="auto"/>
        <w:jc w:val="both"/>
      </w:pPr>
      <w:r w:rsidRPr="00CD0B04">
        <w:t xml:space="preserve">                ……….</w:t>
      </w:r>
    </w:p>
    <w:p w14:paraId="4155E1F8" w14:textId="77777777" w:rsidR="00A243AD" w:rsidRDefault="00A243AD" w:rsidP="00B854D0">
      <w:pPr>
        <w:tabs>
          <w:tab w:val="left" w:pos="1140"/>
        </w:tabs>
        <w:spacing w:line="360" w:lineRule="auto"/>
        <w:jc w:val="both"/>
        <w:rPr>
          <w:bCs/>
        </w:rPr>
      </w:pPr>
    </w:p>
    <w:p w14:paraId="0DD27ADE" w14:textId="4B3D6689" w:rsidR="00EF7102" w:rsidRPr="00CD0B04" w:rsidRDefault="00EF7102" w:rsidP="00B854D0">
      <w:pPr>
        <w:tabs>
          <w:tab w:val="left" w:pos="1140"/>
        </w:tabs>
        <w:spacing w:line="360" w:lineRule="auto"/>
        <w:jc w:val="both"/>
        <w:rPr>
          <w:bCs/>
        </w:rPr>
      </w:pPr>
      <w:r w:rsidRPr="00CD0B04">
        <w:rPr>
          <w:bCs/>
        </w:rPr>
        <w:t>Step 3: If position is not found th</w:t>
      </w:r>
      <w:r w:rsidR="00D80E19">
        <w:rPr>
          <w:bCs/>
        </w:rPr>
        <w:t>e</w:t>
      </w:r>
      <w:r w:rsidRPr="00CD0B04">
        <w:rPr>
          <w:bCs/>
        </w:rPr>
        <w:t>n print record not found.</w:t>
      </w:r>
    </w:p>
    <w:p w14:paraId="36E7F1BC" w14:textId="4EB7F62A" w:rsidR="007410B9" w:rsidRPr="00CD0B04" w:rsidRDefault="002102A6" w:rsidP="00B854D0">
      <w:pPr>
        <w:tabs>
          <w:tab w:val="left" w:pos="1140"/>
        </w:tabs>
        <w:spacing w:line="360" w:lineRule="auto"/>
        <w:jc w:val="both"/>
        <w:rPr>
          <w:bCs/>
        </w:rPr>
      </w:pPr>
      <w:r w:rsidRPr="00CD0B04">
        <w:t xml:space="preserve">              </w:t>
      </w:r>
      <w:proofErr w:type="gramStart"/>
      <w:r w:rsidRPr="00CD0B04">
        <w:t>print(</w:t>
      </w:r>
      <w:proofErr w:type="gramEnd"/>
      <w:r w:rsidRPr="00CD0B04">
        <w:t>"NOT THERE IN THE RECORD")</w:t>
      </w:r>
    </w:p>
    <w:p w14:paraId="07694008" w14:textId="6BCA204F" w:rsidR="00EF7102" w:rsidRDefault="00EF7102" w:rsidP="0031190F">
      <w:pPr>
        <w:tabs>
          <w:tab w:val="left" w:pos="1140"/>
        </w:tabs>
        <w:rPr>
          <w:bCs/>
          <w:sz w:val="28"/>
          <w:szCs w:val="28"/>
        </w:rPr>
      </w:pPr>
    </w:p>
    <w:p w14:paraId="444679C0" w14:textId="77777777" w:rsidR="00EF7102" w:rsidRPr="0031190F" w:rsidRDefault="00EF7102" w:rsidP="0031190F">
      <w:pPr>
        <w:tabs>
          <w:tab w:val="left" w:pos="1140"/>
        </w:tabs>
        <w:rPr>
          <w:bCs/>
          <w:sz w:val="28"/>
          <w:szCs w:val="28"/>
        </w:rPr>
      </w:pPr>
    </w:p>
    <w:p w14:paraId="56907D8A" w14:textId="77777777" w:rsidR="0031190F" w:rsidRPr="008D128A" w:rsidRDefault="0031190F" w:rsidP="0031190F">
      <w:pPr>
        <w:tabs>
          <w:tab w:val="left" w:pos="1140"/>
        </w:tabs>
        <w:rPr>
          <w:sz w:val="28"/>
          <w:szCs w:val="28"/>
        </w:rPr>
      </w:pPr>
    </w:p>
    <w:p w14:paraId="02815C15" w14:textId="424F9B0B" w:rsidR="00800C0B" w:rsidRDefault="00800C0B" w:rsidP="00800C0B">
      <w:pPr>
        <w:tabs>
          <w:tab w:val="left" w:pos="1140"/>
        </w:tabs>
        <w:rPr>
          <w:b/>
          <w:sz w:val="32"/>
          <w:szCs w:val="32"/>
        </w:rPr>
      </w:pPr>
      <w:r>
        <w:rPr>
          <w:b/>
          <w:sz w:val="32"/>
          <w:szCs w:val="32"/>
        </w:rPr>
        <w:t>3</w:t>
      </w:r>
      <w:r w:rsidRPr="00CC475A">
        <w:rPr>
          <w:b/>
          <w:sz w:val="32"/>
          <w:szCs w:val="32"/>
        </w:rPr>
        <w:t>.</w:t>
      </w:r>
      <w:r w:rsidR="00DC0F42">
        <w:rPr>
          <w:b/>
          <w:sz w:val="32"/>
          <w:szCs w:val="32"/>
        </w:rPr>
        <w:t>4</w:t>
      </w:r>
      <w:r>
        <w:rPr>
          <w:b/>
          <w:sz w:val="32"/>
          <w:szCs w:val="32"/>
        </w:rPr>
        <w:t xml:space="preserve"> Algorithm </w:t>
      </w:r>
      <w:r w:rsidR="00DC0F42">
        <w:rPr>
          <w:b/>
          <w:sz w:val="32"/>
          <w:szCs w:val="32"/>
        </w:rPr>
        <w:t>t</w:t>
      </w:r>
      <w:r>
        <w:rPr>
          <w:b/>
          <w:sz w:val="32"/>
          <w:szCs w:val="32"/>
        </w:rPr>
        <w:t>o Search Based no Secondary Index</w:t>
      </w:r>
    </w:p>
    <w:p w14:paraId="14250858" w14:textId="6BBDD628" w:rsidR="00800C0B" w:rsidRPr="00CD0B04" w:rsidRDefault="00800C0B" w:rsidP="00800C0B">
      <w:pPr>
        <w:tabs>
          <w:tab w:val="left" w:pos="1140"/>
        </w:tabs>
        <w:rPr>
          <w:b/>
        </w:rPr>
      </w:pPr>
    </w:p>
    <w:p w14:paraId="27FA974A" w14:textId="556AEF0C" w:rsidR="00800C0B" w:rsidRPr="00CD0B04" w:rsidRDefault="00800C0B" w:rsidP="00B854D0">
      <w:pPr>
        <w:tabs>
          <w:tab w:val="left" w:pos="1140"/>
        </w:tabs>
        <w:spacing w:line="360" w:lineRule="auto"/>
        <w:jc w:val="both"/>
        <w:rPr>
          <w:bCs/>
        </w:rPr>
      </w:pPr>
      <w:r w:rsidRPr="00CD0B04">
        <w:rPr>
          <w:bCs/>
        </w:rPr>
        <w:t>Step 1: Binary Search</w:t>
      </w:r>
      <w:r w:rsidR="00D80E19">
        <w:rPr>
          <w:bCs/>
        </w:rPr>
        <w:t xml:space="preserve"> is</w:t>
      </w:r>
      <w:r w:rsidRPr="00CD0B04">
        <w:rPr>
          <w:bCs/>
        </w:rPr>
        <w:t xml:space="preserve"> based on secondary Index, if position is found</w:t>
      </w:r>
      <w:r w:rsidR="00D80E19">
        <w:rPr>
          <w:bCs/>
        </w:rPr>
        <w:t xml:space="preserve"> then</w:t>
      </w:r>
      <w:r w:rsidRPr="00CD0B04">
        <w:rPr>
          <w:bCs/>
        </w:rPr>
        <w:t xml:space="preserve"> open secondary index file in r+ mode, seek the position, read line and split based on “|” and get position.</w:t>
      </w:r>
    </w:p>
    <w:p w14:paraId="538AB95D" w14:textId="77777777" w:rsidR="00800C0B" w:rsidRPr="00CD0B04" w:rsidRDefault="00800C0B" w:rsidP="00B854D0">
      <w:pPr>
        <w:tabs>
          <w:tab w:val="left" w:pos="1140"/>
        </w:tabs>
        <w:spacing w:line="360" w:lineRule="auto"/>
        <w:jc w:val="both"/>
      </w:pPr>
      <w:r w:rsidRPr="00CD0B04">
        <w:t xml:space="preserve">               file2=</w:t>
      </w:r>
      <w:proofErr w:type="gramStart"/>
      <w:r w:rsidRPr="00CD0B04">
        <w:t>open(</w:t>
      </w:r>
      <w:proofErr w:type="spellStart"/>
      <w:proofErr w:type="gramEnd"/>
      <w:r w:rsidRPr="00CD0B04">
        <w:t>r"C</w:t>
      </w:r>
      <w:proofErr w:type="spellEnd"/>
      <w:r w:rsidRPr="00CD0B04">
        <w:t>:\Users\Madhurani L\Desktop\stu1.txt","r+")</w:t>
      </w:r>
    </w:p>
    <w:p w14:paraId="0BF60991" w14:textId="77777777" w:rsidR="00800C0B" w:rsidRPr="00CD0B04" w:rsidRDefault="00800C0B" w:rsidP="00B854D0">
      <w:pPr>
        <w:tabs>
          <w:tab w:val="left" w:pos="1140"/>
        </w:tabs>
        <w:spacing w:line="360" w:lineRule="auto"/>
        <w:jc w:val="both"/>
      </w:pPr>
      <w:r w:rsidRPr="00CD0B04">
        <w:t xml:space="preserve">                file2.seek(int(</w:t>
      </w:r>
      <w:proofErr w:type="gramStart"/>
      <w:r w:rsidRPr="00CD0B04">
        <w:t>self.position</w:t>
      </w:r>
      <w:proofErr w:type="gramEnd"/>
      <w:r w:rsidRPr="00CD0B04">
        <w:t>2))</w:t>
      </w:r>
    </w:p>
    <w:p w14:paraId="78D9BEEA" w14:textId="77777777" w:rsidR="00800C0B" w:rsidRPr="00CD0B04" w:rsidRDefault="00800C0B" w:rsidP="00B854D0">
      <w:pPr>
        <w:tabs>
          <w:tab w:val="left" w:pos="1140"/>
        </w:tabs>
        <w:spacing w:line="360" w:lineRule="auto"/>
        <w:jc w:val="both"/>
      </w:pPr>
      <w:r w:rsidRPr="00CD0B04">
        <w:t xml:space="preserve">                </w:t>
      </w:r>
      <w:proofErr w:type="gramStart"/>
      <w:r w:rsidRPr="00CD0B04">
        <w:t>self.line2=file2.readline</w:t>
      </w:r>
      <w:proofErr w:type="gramEnd"/>
      <w:r w:rsidRPr="00CD0B04">
        <w:t>()</w:t>
      </w:r>
    </w:p>
    <w:p w14:paraId="547DFC89" w14:textId="77777777" w:rsidR="00800C0B" w:rsidRPr="00CD0B04" w:rsidRDefault="00800C0B" w:rsidP="00B854D0">
      <w:pPr>
        <w:tabs>
          <w:tab w:val="left" w:pos="1140"/>
        </w:tabs>
        <w:spacing w:line="360" w:lineRule="auto"/>
        <w:jc w:val="both"/>
      </w:pPr>
      <w:r w:rsidRPr="00CD0B04">
        <w:t xml:space="preserve">                </w:t>
      </w:r>
      <w:proofErr w:type="spellStart"/>
      <w:proofErr w:type="gramStart"/>
      <w:r w:rsidRPr="00CD0B04">
        <w:t>self.b</w:t>
      </w:r>
      <w:proofErr w:type="spellEnd"/>
      <w:proofErr w:type="gramEnd"/>
      <w:r w:rsidRPr="00CD0B04">
        <w:t>=self.line2.split("|")</w:t>
      </w:r>
    </w:p>
    <w:p w14:paraId="004DF268" w14:textId="21B47614" w:rsidR="00800C0B" w:rsidRPr="00CD0B04" w:rsidRDefault="00800C0B" w:rsidP="00B854D0">
      <w:pPr>
        <w:tabs>
          <w:tab w:val="left" w:pos="1140"/>
        </w:tabs>
        <w:spacing w:line="360" w:lineRule="auto"/>
        <w:jc w:val="both"/>
      </w:pPr>
      <w:r w:rsidRPr="00CD0B04">
        <w:t xml:space="preserve">                </w:t>
      </w:r>
      <w:proofErr w:type="gramStart"/>
      <w:r w:rsidRPr="00CD0B04">
        <w:t>self.position1=</w:t>
      </w:r>
      <w:proofErr w:type="spellStart"/>
      <w:r w:rsidRPr="00CD0B04">
        <w:t>self.b</w:t>
      </w:r>
      <w:proofErr w:type="spellEnd"/>
      <w:proofErr w:type="gramEnd"/>
      <w:r w:rsidRPr="00CD0B04">
        <w:t>[1]</w:t>
      </w:r>
    </w:p>
    <w:p w14:paraId="232299E2" w14:textId="5EA75477" w:rsidR="00800C0B" w:rsidRPr="00CD0B04" w:rsidRDefault="00C51BE9" w:rsidP="00B854D0">
      <w:pPr>
        <w:tabs>
          <w:tab w:val="left" w:pos="6330"/>
        </w:tabs>
        <w:spacing w:line="360" w:lineRule="auto"/>
        <w:jc w:val="both"/>
      </w:pPr>
      <w:r>
        <w:tab/>
      </w:r>
    </w:p>
    <w:p w14:paraId="253767A0" w14:textId="32046FCB" w:rsidR="00800C0B" w:rsidRPr="00CD0B04" w:rsidRDefault="00800C0B" w:rsidP="00B854D0">
      <w:pPr>
        <w:tabs>
          <w:tab w:val="left" w:pos="1140"/>
        </w:tabs>
        <w:spacing w:line="360" w:lineRule="auto"/>
        <w:jc w:val="both"/>
        <w:rPr>
          <w:bCs/>
        </w:rPr>
      </w:pPr>
      <w:r w:rsidRPr="00CD0B04">
        <w:t xml:space="preserve">Step 2: </w:t>
      </w:r>
      <w:r w:rsidRPr="00CD0B04">
        <w:rPr>
          <w:bCs/>
        </w:rPr>
        <w:t>open file with r+ mode and seek the position</w:t>
      </w:r>
      <w:r w:rsidR="00D80E19">
        <w:rPr>
          <w:bCs/>
        </w:rPr>
        <w:t xml:space="preserve"> then</w:t>
      </w:r>
      <w:r w:rsidRPr="00CD0B04">
        <w:rPr>
          <w:bCs/>
        </w:rPr>
        <w:t xml:space="preserve"> read</w:t>
      </w:r>
      <w:r w:rsidR="00D80E19">
        <w:rPr>
          <w:bCs/>
        </w:rPr>
        <w:t xml:space="preserve"> the</w:t>
      </w:r>
      <w:r w:rsidRPr="00CD0B04">
        <w:rPr>
          <w:bCs/>
        </w:rPr>
        <w:t xml:space="preserve"> line and split based on “|” and print.</w:t>
      </w:r>
    </w:p>
    <w:p w14:paraId="598F3931" w14:textId="77777777" w:rsidR="00800C0B" w:rsidRPr="00CD0B04" w:rsidRDefault="00800C0B" w:rsidP="00B854D0">
      <w:pPr>
        <w:tabs>
          <w:tab w:val="left" w:pos="1140"/>
        </w:tabs>
        <w:spacing w:line="360" w:lineRule="auto"/>
        <w:jc w:val="both"/>
      </w:pPr>
      <w:r w:rsidRPr="00CD0B04">
        <w:rPr>
          <w:bCs/>
        </w:rPr>
        <w:t xml:space="preserve">              </w:t>
      </w:r>
      <w:r w:rsidRPr="00CD0B04">
        <w:t xml:space="preserve">  file1=</w:t>
      </w:r>
      <w:proofErr w:type="gramStart"/>
      <w:r w:rsidRPr="00CD0B04">
        <w:t>open(</w:t>
      </w:r>
      <w:proofErr w:type="spellStart"/>
      <w:proofErr w:type="gramEnd"/>
      <w:r w:rsidRPr="00CD0B04">
        <w:t>r"C</w:t>
      </w:r>
      <w:proofErr w:type="spellEnd"/>
      <w:r w:rsidRPr="00CD0B04">
        <w:t>:\Users\Madhurani L\Desktop\</w:t>
      </w:r>
      <w:proofErr w:type="spellStart"/>
      <w:r w:rsidRPr="00CD0B04">
        <w:t>stu.txt","r</w:t>
      </w:r>
      <w:proofErr w:type="spellEnd"/>
      <w:r w:rsidRPr="00CD0B04">
        <w:t>+")</w:t>
      </w:r>
    </w:p>
    <w:p w14:paraId="6692055C" w14:textId="77777777" w:rsidR="00800C0B" w:rsidRPr="00CD0B04" w:rsidRDefault="00800C0B" w:rsidP="00B854D0">
      <w:pPr>
        <w:tabs>
          <w:tab w:val="left" w:pos="1140"/>
        </w:tabs>
        <w:spacing w:line="360" w:lineRule="auto"/>
        <w:jc w:val="both"/>
      </w:pPr>
      <w:r w:rsidRPr="00CD0B04">
        <w:t xml:space="preserve">                file1.seek(int(</w:t>
      </w:r>
      <w:proofErr w:type="gramStart"/>
      <w:r w:rsidRPr="00CD0B04">
        <w:t>self.position</w:t>
      </w:r>
      <w:proofErr w:type="gramEnd"/>
      <w:r w:rsidRPr="00CD0B04">
        <w:t>1))</w:t>
      </w:r>
    </w:p>
    <w:p w14:paraId="0AE47E3B" w14:textId="77777777" w:rsidR="00800C0B" w:rsidRPr="00CD0B04" w:rsidRDefault="00800C0B" w:rsidP="00B854D0">
      <w:pPr>
        <w:tabs>
          <w:tab w:val="left" w:pos="1140"/>
        </w:tabs>
        <w:spacing w:line="360" w:lineRule="auto"/>
        <w:jc w:val="both"/>
      </w:pPr>
      <w:r w:rsidRPr="00CD0B04">
        <w:t xml:space="preserve">                </w:t>
      </w:r>
      <w:proofErr w:type="gramStart"/>
      <w:r w:rsidRPr="00CD0B04">
        <w:t>self.line1=file1.readline</w:t>
      </w:r>
      <w:proofErr w:type="gramEnd"/>
      <w:r w:rsidRPr="00CD0B04">
        <w:t>()</w:t>
      </w:r>
    </w:p>
    <w:p w14:paraId="7ACB4ECF" w14:textId="77777777" w:rsidR="00800C0B" w:rsidRPr="00CD0B04" w:rsidRDefault="00800C0B" w:rsidP="00B854D0">
      <w:pPr>
        <w:tabs>
          <w:tab w:val="left" w:pos="1140"/>
        </w:tabs>
        <w:spacing w:line="360" w:lineRule="auto"/>
        <w:jc w:val="both"/>
      </w:pPr>
      <w:r w:rsidRPr="00CD0B04">
        <w:t xml:space="preserve">                </w:t>
      </w:r>
      <w:proofErr w:type="spellStart"/>
      <w:proofErr w:type="gramStart"/>
      <w:r w:rsidRPr="00CD0B04">
        <w:t>self.length</w:t>
      </w:r>
      <w:proofErr w:type="spellEnd"/>
      <w:proofErr w:type="gramEnd"/>
      <w:r w:rsidRPr="00CD0B04">
        <w:t>=</w:t>
      </w:r>
      <w:proofErr w:type="spellStart"/>
      <w:r w:rsidRPr="00CD0B04">
        <w:t>len</w:t>
      </w:r>
      <w:proofErr w:type="spellEnd"/>
      <w:r w:rsidRPr="00CD0B04">
        <w:t>(self.line1)</w:t>
      </w:r>
    </w:p>
    <w:p w14:paraId="649B4FF0" w14:textId="77777777" w:rsidR="00800C0B" w:rsidRPr="00CD0B04" w:rsidRDefault="00800C0B" w:rsidP="00B854D0">
      <w:pPr>
        <w:tabs>
          <w:tab w:val="left" w:pos="1140"/>
        </w:tabs>
        <w:spacing w:line="360" w:lineRule="auto"/>
        <w:jc w:val="both"/>
      </w:pPr>
      <w:r w:rsidRPr="00CD0B04">
        <w:t xml:space="preserve">                </w:t>
      </w:r>
      <w:proofErr w:type="spellStart"/>
      <w:proofErr w:type="gramStart"/>
      <w:r w:rsidRPr="00CD0B04">
        <w:t>self.a</w:t>
      </w:r>
      <w:proofErr w:type="spellEnd"/>
      <w:proofErr w:type="gramEnd"/>
      <w:r w:rsidRPr="00CD0B04">
        <w:t>=self.line1.split("|")</w:t>
      </w:r>
    </w:p>
    <w:p w14:paraId="35568407" w14:textId="77777777" w:rsidR="00800C0B" w:rsidRPr="00CD0B04" w:rsidRDefault="00800C0B" w:rsidP="00B854D0">
      <w:pPr>
        <w:tabs>
          <w:tab w:val="left" w:pos="1140"/>
        </w:tabs>
        <w:spacing w:line="360" w:lineRule="auto"/>
        <w:jc w:val="both"/>
      </w:pPr>
      <w:r w:rsidRPr="00CD0B04">
        <w:t xml:space="preserve">                </w:t>
      </w:r>
      <w:proofErr w:type="spellStart"/>
      <w:proofErr w:type="gramStart"/>
      <w:r w:rsidRPr="00CD0B04">
        <w:t>self.Region</w:t>
      </w:r>
      <w:proofErr w:type="spellEnd"/>
      <w:r w:rsidRPr="00CD0B04">
        <w:t>=</w:t>
      </w:r>
      <w:proofErr w:type="spellStart"/>
      <w:r w:rsidRPr="00CD0B04">
        <w:t>self.a</w:t>
      </w:r>
      <w:proofErr w:type="spellEnd"/>
      <w:proofErr w:type="gramEnd"/>
      <w:r w:rsidRPr="00CD0B04">
        <w:t>[0]</w:t>
      </w:r>
    </w:p>
    <w:p w14:paraId="5313D237" w14:textId="77777777" w:rsidR="00800C0B" w:rsidRPr="00CD0B04" w:rsidRDefault="00800C0B" w:rsidP="00B854D0">
      <w:pPr>
        <w:tabs>
          <w:tab w:val="left" w:pos="1140"/>
        </w:tabs>
        <w:spacing w:line="360" w:lineRule="auto"/>
        <w:jc w:val="both"/>
      </w:pPr>
      <w:r w:rsidRPr="00CD0B04">
        <w:t xml:space="preserve">                </w:t>
      </w:r>
      <w:proofErr w:type="spellStart"/>
      <w:proofErr w:type="gramStart"/>
      <w:r w:rsidRPr="00CD0B04">
        <w:t>self.Country</w:t>
      </w:r>
      <w:proofErr w:type="spellEnd"/>
      <w:r w:rsidRPr="00CD0B04">
        <w:t>=</w:t>
      </w:r>
      <w:proofErr w:type="spellStart"/>
      <w:r w:rsidRPr="00CD0B04">
        <w:t>self.a</w:t>
      </w:r>
      <w:proofErr w:type="spellEnd"/>
      <w:proofErr w:type="gramEnd"/>
      <w:r w:rsidRPr="00CD0B04">
        <w:t>[1]</w:t>
      </w:r>
    </w:p>
    <w:p w14:paraId="3A74615F" w14:textId="5255A652" w:rsidR="00800C0B" w:rsidRPr="00CD0B04" w:rsidRDefault="00800C0B" w:rsidP="00B854D0">
      <w:pPr>
        <w:tabs>
          <w:tab w:val="left" w:pos="1140"/>
        </w:tabs>
        <w:spacing w:line="360" w:lineRule="auto"/>
        <w:jc w:val="both"/>
      </w:pPr>
      <w:r w:rsidRPr="00CD0B04">
        <w:t xml:space="preserve">                …….</w:t>
      </w:r>
    </w:p>
    <w:p w14:paraId="781F679C" w14:textId="77777777" w:rsidR="00A243AD" w:rsidRDefault="00A243AD" w:rsidP="00B854D0">
      <w:pPr>
        <w:tabs>
          <w:tab w:val="left" w:pos="1140"/>
        </w:tabs>
        <w:spacing w:line="360" w:lineRule="auto"/>
        <w:jc w:val="both"/>
      </w:pPr>
    </w:p>
    <w:p w14:paraId="23C740B5" w14:textId="46075F48" w:rsidR="00800C0B" w:rsidRPr="00CD0B04" w:rsidRDefault="00800C0B" w:rsidP="00B854D0">
      <w:pPr>
        <w:tabs>
          <w:tab w:val="left" w:pos="1140"/>
        </w:tabs>
        <w:spacing w:line="360" w:lineRule="auto"/>
        <w:jc w:val="both"/>
      </w:pPr>
      <w:r w:rsidRPr="00CD0B04">
        <w:t>Step 3: search p</w:t>
      </w:r>
      <w:r w:rsidR="00D80E19">
        <w:t>revious</w:t>
      </w:r>
      <w:r w:rsidRPr="00CD0B04">
        <w:t xml:space="preserve"> and next line</w:t>
      </w:r>
      <w:r w:rsidR="00D80E19">
        <w:t xml:space="preserve"> then </w:t>
      </w:r>
      <w:r w:rsidR="00503D1F" w:rsidRPr="00CD0B04">
        <w:t xml:space="preserve">read </w:t>
      </w:r>
      <w:r w:rsidR="00D80E19">
        <w:t xml:space="preserve">the </w:t>
      </w:r>
      <w:r w:rsidR="00503D1F" w:rsidRPr="00CD0B04">
        <w:t xml:space="preserve">line and split </w:t>
      </w:r>
      <w:r w:rsidR="00D80E19">
        <w:t xml:space="preserve">then </w:t>
      </w:r>
      <w:r w:rsidR="00503D1F" w:rsidRPr="00CD0B04">
        <w:t xml:space="preserve">check </w:t>
      </w:r>
      <w:r w:rsidRPr="00CD0B04">
        <w:t xml:space="preserve">if </w:t>
      </w:r>
      <w:r w:rsidR="00503D1F" w:rsidRPr="00CD0B04">
        <w:t>secondary name match</w:t>
      </w:r>
      <w:r w:rsidR="00D80E19">
        <w:t xml:space="preserve"> </w:t>
      </w:r>
      <w:proofErr w:type="gramStart"/>
      <w:r w:rsidR="00D80E19">
        <w:t>are</w:t>
      </w:r>
      <w:proofErr w:type="gramEnd"/>
      <w:r w:rsidR="00D80E19">
        <w:t xml:space="preserve"> not</w:t>
      </w:r>
      <w:r w:rsidR="00503D1F" w:rsidRPr="00CD0B04">
        <w:t>.</w:t>
      </w:r>
    </w:p>
    <w:p w14:paraId="7025203F" w14:textId="28516948" w:rsidR="00503D1F" w:rsidRPr="00CD0B04" w:rsidRDefault="00503D1F" w:rsidP="00B854D0">
      <w:pPr>
        <w:tabs>
          <w:tab w:val="left" w:pos="1140"/>
        </w:tabs>
        <w:spacing w:line="360" w:lineRule="auto"/>
        <w:jc w:val="both"/>
      </w:pPr>
      <w:r w:rsidRPr="00CD0B04">
        <w:t xml:space="preserve">                </w:t>
      </w:r>
      <w:proofErr w:type="spellStart"/>
      <w:r w:rsidRPr="00CD0B04">
        <w:t>pos</w:t>
      </w:r>
      <w:proofErr w:type="spellEnd"/>
      <w:r w:rsidRPr="00CD0B04">
        <w:t>=pos-1</w:t>
      </w:r>
    </w:p>
    <w:p w14:paraId="1506AB28" w14:textId="4D847DDC" w:rsidR="009D5C0B" w:rsidRPr="00CD0B04" w:rsidRDefault="00503D1F" w:rsidP="00B854D0">
      <w:pPr>
        <w:tabs>
          <w:tab w:val="left" w:pos="1140"/>
        </w:tabs>
        <w:spacing w:line="360" w:lineRule="auto"/>
        <w:jc w:val="both"/>
      </w:pPr>
      <w:r w:rsidRPr="00CD0B04">
        <w:lastRenderedPageBreak/>
        <w:t xml:space="preserve">                n=</w:t>
      </w:r>
      <w:proofErr w:type="gramStart"/>
      <w:r w:rsidRPr="00CD0B04">
        <w:t>self.list</w:t>
      </w:r>
      <w:proofErr w:type="gramEnd"/>
      <w:r w:rsidRPr="00CD0B04">
        <w:t>2[</w:t>
      </w:r>
      <w:proofErr w:type="spellStart"/>
      <w:r w:rsidRPr="00CD0B04">
        <w:t>pos</w:t>
      </w:r>
      <w:proofErr w:type="spellEnd"/>
      <w:r w:rsidRPr="00CD0B04">
        <w:t>].split("|")</w:t>
      </w:r>
      <w:r w:rsidR="009D5C0B">
        <w:t xml:space="preserve">                                                                                        8</w:t>
      </w:r>
    </w:p>
    <w:p w14:paraId="1AAFA91B" w14:textId="77777777" w:rsidR="00503D1F" w:rsidRPr="00CD0B04" w:rsidRDefault="00503D1F" w:rsidP="00B854D0">
      <w:pPr>
        <w:tabs>
          <w:tab w:val="left" w:pos="1140"/>
        </w:tabs>
        <w:spacing w:line="360" w:lineRule="auto"/>
        <w:jc w:val="both"/>
      </w:pPr>
      <w:r w:rsidRPr="00CD0B04">
        <w:t xml:space="preserve">                while(str(n[0</w:t>
      </w:r>
      <w:proofErr w:type="gramStart"/>
      <w:r w:rsidRPr="00CD0B04">
        <w:t>])=</w:t>
      </w:r>
      <w:proofErr w:type="gramEnd"/>
      <w:r w:rsidRPr="00CD0B04">
        <w:t>=</w:t>
      </w:r>
      <w:proofErr w:type="spellStart"/>
      <w:r w:rsidRPr="00CD0B04">
        <w:t>self.nam</w:t>
      </w:r>
      <w:proofErr w:type="spellEnd"/>
      <w:r w:rsidRPr="00CD0B04">
        <w:t>):</w:t>
      </w:r>
    </w:p>
    <w:p w14:paraId="5FF72CE6" w14:textId="77777777" w:rsidR="00503D1F" w:rsidRPr="00CD0B04" w:rsidRDefault="00503D1F" w:rsidP="00B854D0">
      <w:pPr>
        <w:tabs>
          <w:tab w:val="left" w:pos="1140"/>
        </w:tabs>
        <w:spacing w:line="360" w:lineRule="auto"/>
        <w:jc w:val="both"/>
      </w:pPr>
      <w:r w:rsidRPr="00CD0B04">
        <w:t xml:space="preserve">                    if(</w:t>
      </w:r>
      <w:proofErr w:type="spellStart"/>
      <w:r w:rsidRPr="00CD0B04">
        <w:t>pos</w:t>
      </w:r>
      <w:proofErr w:type="spellEnd"/>
      <w:r w:rsidRPr="00CD0B04">
        <w:t>&lt;0):</w:t>
      </w:r>
    </w:p>
    <w:p w14:paraId="28826752" w14:textId="77777777" w:rsidR="00503D1F" w:rsidRPr="00CD0B04" w:rsidRDefault="00503D1F" w:rsidP="00B854D0">
      <w:pPr>
        <w:tabs>
          <w:tab w:val="left" w:pos="1140"/>
        </w:tabs>
        <w:spacing w:line="360" w:lineRule="auto"/>
        <w:jc w:val="both"/>
      </w:pPr>
      <w:r w:rsidRPr="00CD0B04">
        <w:t xml:space="preserve">                        break</w:t>
      </w:r>
    </w:p>
    <w:p w14:paraId="2DC2809E" w14:textId="77777777" w:rsidR="00503D1F" w:rsidRPr="00CD0B04" w:rsidRDefault="00503D1F" w:rsidP="00B854D0">
      <w:pPr>
        <w:tabs>
          <w:tab w:val="left" w:pos="1140"/>
        </w:tabs>
        <w:spacing w:line="360" w:lineRule="auto"/>
        <w:jc w:val="both"/>
      </w:pPr>
      <w:r w:rsidRPr="00CD0B04">
        <w:t xml:space="preserve">                    </w:t>
      </w:r>
      <w:proofErr w:type="spellStart"/>
      <w:proofErr w:type="gramStart"/>
      <w:r w:rsidRPr="00CD0B04">
        <w:t>self.readfile</w:t>
      </w:r>
      <w:proofErr w:type="spellEnd"/>
      <w:proofErr w:type="gramEnd"/>
      <w:r w:rsidRPr="00CD0B04">
        <w:t>(n[1])</w:t>
      </w:r>
    </w:p>
    <w:p w14:paraId="68930CBA" w14:textId="1A5008F0" w:rsidR="00503D1F" w:rsidRPr="00CD0B04" w:rsidRDefault="00503D1F" w:rsidP="00B854D0">
      <w:pPr>
        <w:tabs>
          <w:tab w:val="left" w:pos="1140"/>
        </w:tabs>
        <w:spacing w:line="360" w:lineRule="auto"/>
        <w:jc w:val="both"/>
      </w:pPr>
      <w:r w:rsidRPr="00CD0B04">
        <w:t xml:space="preserve">                    </w:t>
      </w:r>
      <w:proofErr w:type="spellStart"/>
      <w:r w:rsidRPr="00CD0B04">
        <w:t>pos</w:t>
      </w:r>
      <w:proofErr w:type="spellEnd"/>
      <w:r w:rsidRPr="00CD0B04">
        <w:t>=pos-1</w:t>
      </w:r>
    </w:p>
    <w:p w14:paraId="6C5C36D3" w14:textId="77777777" w:rsidR="00503D1F" w:rsidRPr="00CD0B04" w:rsidRDefault="00503D1F" w:rsidP="00B854D0">
      <w:pPr>
        <w:tabs>
          <w:tab w:val="left" w:pos="1140"/>
        </w:tabs>
        <w:spacing w:line="360" w:lineRule="auto"/>
        <w:jc w:val="both"/>
      </w:pPr>
      <w:r w:rsidRPr="00CD0B04">
        <w:t xml:space="preserve">                    n=</w:t>
      </w:r>
      <w:proofErr w:type="gramStart"/>
      <w:r w:rsidRPr="00CD0B04">
        <w:t>self.list</w:t>
      </w:r>
      <w:proofErr w:type="gramEnd"/>
      <w:r w:rsidRPr="00CD0B04">
        <w:t>2[</w:t>
      </w:r>
      <w:proofErr w:type="spellStart"/>
      <w:r w:rsidRPr="00CD0B04">
        <w:t>pos</w:t>
      </w:r>
      <w:proofErr w:type="spellEnd"/>
      <w:r w:rsidRPr="00CD0B04">
        <w:t>].split("|")</w:t>
      </w:r>
    </w:p>
    <w:p w14:paraId="28B03524" w14:textId="77777777" w:rsidR="00503D1F" w:rsidRPr="00CD0B04" w:rsidRDefault="00503D1F" w:rsidP="00B854D0">
      <w:pPr>
        <w:tabs>
          <w:tab w:val="left" w:pos="1140"/>
        </w:tabs>
        <w:spacing w:line="360" w:lineRule="auto"/>
        <w:jc w:val="both"/>
      </w:pPr>
      <w:r w:rsidRPr="00CD0B04">
        <w:t xml:space="preserve">                </w:t>
      </w:r>
      <w:proofErr w:type="spellStart"/>
      <w:r w:rsidRPr="00CD0B04">
        <w:t>pos</w:t>
      </w:r>
      <w:proofErr w:type="spellEnd"/>
      <w:r w:rsidRPr="00CD0B04">
        <w:t>=</w:t>
      </w:r>
      <w:proofErr w:type="gramStart"/>
      <w:r w:rsidRPr="00CD0B04">
        <w:t>self.flag</w:t>
      </w:r>
      <w:proofErr w:type="gramEnd"/>
      <w:r w:rsidRPr="00CD0B04">
        <w:t>+1</w:t>
      </w:r>
    </w:p>
    <w:p w14:paraId="0AF35C8E" w14:textId="77777777" w:rsidR="00503D1F" w:rsidRPr="00CD0B04" w:rsidRDefault="00503D1F" w:rsidP="00B854D0">
      <w:pPr>
        <w:tabs>
          <w:tab w:val="left" w:pos="1140"/>
        </w:tabs>
        <w:spacing w:line="360" w:lineRule="auto"/>
        <w:jc w:val="both"/>
      </w:pPr>
      <w:r w:rsidRPr="00CD0B04">
        <w:t xml:space="preserve">                if(pos+1&lt;=</w:t>
      </w:r>
      <w:proofErr w:type="spellStart"/>
      <w:r w:rsidRPr="00CD0B04">
        <w:t>len</w:t>
      </w:r>
      <w:proofErr w:type="spellEnd"/>
      <w:r w:rsidRPr="00CD0B04">
        <w:t>(</w:t>
      </w:r>
      <w:proofErr w:type="gramStart"/>
      <w:r w:rsidRPr="00CD0B04">
        <w:t>self.list</w:t>
      </w:r>
      <w:proofErr w:type="gramEnd"/>
      <w:r w:rsidRPr="00CD0B04">
        <w:t>2)):</w:t>
      </w:r>
    </w:p>
    <w:p w14:paraId="69F63EFE" w14:textId="39178656" w:rsidR="00503D1F" w:rsidRPr="00CD0B04" w:rsidRDefault="00503D1F" w:rsidP="00B854D0">
      <w:pPr>
        <w:tabs>
          <w:tab w:val="left" w:pos="1140"/>
        </w:tabs>
        <w:spacing w:line="360" w:lineRule="auto"/>
        <w:jc w:val="both"/>
      </w:pPr>
      <w:r w:rsidRPr="00CD0B04">
        <w:t xml:space="preserve">                   n=</w:t>
      </w:r>
      <w:proofErr w:type="gramStart"/>
      <w:r w:rsidRPr="00CD0B04">
        <w:t>self.list</w:t>
      </w:r>
      <w:proofErr w:type="gramEnd"/>
      <w:r w:rsidRPr="00CD0B04">
        <w:t>2[</w:t>
      </w:r>
      <w:proofErr w:type="spellStart"/>
      <w:r w:rsidRPr="00CD0B04">
        <w:t>pos</w:t>
      </w:r>
      <w:proofErr w:type="spellEnd"/>
      <w:r w:rsidRPr="00CD0B04">
        <w:t>].split("|")</w:t>
      </w:r>
    </w:p>
    <w:p w14:paraId="4BEA3463" w14:textId="154B223A" w:rsidR="00503D1F" w:rsidRPr="00CD0B04" w:rsidRDefault="00503D1F" w:rsidP="00B854D0">
      <w:pPr>
        <w:tabs>
          <w:tab w:val="left" w:pos="1140"/>
        </w:tabs>
        <w:spacing w:line="360" w:lineRule="auto"/>
        <w:jc w:val="both"/>
      </w:pPr>
      <w:r w:rsidRPr="00CD0B04">
        <w:t xml:space="preserve">                while(str(n[0</w:t>
      </w:r>
      <w:proofErr w:type="gramStart"/>
      <w:r w:rsidRPr="00CD0B04">
        <w:t>])=</w:t>
      </w:r>
      <w:proofErr w:type="gramEnd"/>
      <w:r w:rsidRPr="00CD0B04">
        <w:t>=</w:t>
      </w:r>
      <w:proofErr w:type="spellStart"/>
      <w:r w:rsidRPr="00CD0B04">
        <w:t>self.nam</w:t>
      </w:r>
      <w:proofErr w:type="spellEnd"/>
      <w:r w:rsidRPr="00CD0B04">
        <w:t>):</w:t>
      </w:r>
    </w:p>
    <w:p w14:paraId="53E9F3C3" w14:textId="77777777" w:rsidR="00503D1F" w:rsidRPr="00CD0B04" w:rsidRDefault="00503D1F" w:rsidP="00B854D0">
      <w:pPr>
        <w:tabs>
          <w:tab w:val="left" w:pos="1140"/>
        </w:tabs>
        <w:spacing w:line="360" w:lineRule="auto"/>
        <w:jc w:val="both"/>
      </w:pPr>
      <w:r w:rsidRPr="00CD0B04">
        <w:t xml:space="preserve">                    </w:t>
      </w:r>
      <w:proofErr w:type="spellStart"/>
      <w:proofErr w:type="gramStart"/>
      <w:r w:rsidRPr="00CD0B04">
        <w:t>self.readfile</w:t>
      </w:r>
      <w:proofErr w:type="spellEnd"/>
      <w:proofErr w:type="gramEnd"/>
      <w:r w:rsidRPr="00CD0B04">
        <w:t>(n[1])</w:t>
      </w:r>
    </w:p>
    <w:p w14:paraId="513959FA" w14:textId="77777777" w:rsidR="00503D1F" w:rsidRPr="00CD0B04" w:rsidRDefault="00503D1F" w:rsidP="00B854D0">
      <w:pPr>
        <w:tabs>
          <w:tab w:val="left" w:pos="1140"/>
        </w:tabs>
        <w:spacing w:line="360" w:lineRule="auto"/>
        <w:jc w:val="both"/>
      </w:pPr>
      <w:r w:rsidRPr="00CD0B04">
        <w:t xml:space="preserve">                    </w:t>
      </w:r>
      <w:proofErr w:type="spellStart"/>
      <w:r w:rsidRPr="00CD0B04">
        <w:t>pos</w:t>
      </w:r>
      <w:proofErr w:type="spellEnd"/>
      <w:r w:rsidRPr="00CD0B04">
        <w:t>=pos+1</w:t>
      </w:r>
    </w:p>
    <w:p w14:paraId="203DB95E" w14:textId="77777777" w:rsidR="00503D1F" w:rsidRPr="00CD0B04" w:rsidRDefault="00503D1F" w:rsidP="00B854D0">
      <w:pPr>
        <w:tabs>
          <w:tab w:val="left" w:pos="1140"/>
        </w:tabs>
        <w:spacing w:line="360" w:lineRule="auto"/>
        <w:jc w:val="both"/>
      </w:pPr>
      <w:r w:rsidRPr="00CD0B04">
        <w:t xml:space="preserve">                    if(pos+1&gt;=</w:t>
      </w:r>
      <w:proofErr w:type="spellStart"/>
      <w:r w:rsidRPr="00CD0B04">
        <w:t>len</w:t>
      </w:r>
      <w:proofErr w:type="spellEnd"/>
      <w:r w:rsidRPr="00CD0B04">
        <w:t>(</w:t>
      </w:r>
      <w:proofErr w:type="gramStart"/>
      <w:r w:rsidRPr="00CD0B04">
        <w:t>self.list</w:t>
      </w:r>
      <w:proofErr w:type="gramEnd"/>
      <w:r w:rsidRPr="00CD0B04">
        <w:t>2)):</w:t>
      </w:r>
    </w:p>
    <w:p w14:paraId="7AFD140D" w14:textId="77777777" w:rsidR="00503D1F" w:rsidRPr="00CD0B04" w:rsidRDefault="00503D1F" w:rsidP="00B854D0">
      <w:pPr>
        <w:tabs>
          <w:tab w:val="left" w:pos="1140"/>
        </w:tabs>
        <w:spacing w:line="360" w:lineRule="auto"/>
        <w:jc w:val="both"/>
      </w:pPr>
      <w:r w:rsidRPr="00CD0B04">
        <w:t xml:space="preserve">                        break</w:t>
      </w:r>
    </w:p>
    <w:p w14:paraId="118A527F" w14:textId="2BD7F7AD" w:rsidR="00503D1F" w:rsidRDefault="00503D1F" w:rsidP="00B854D0">
      <w:pPr>
        <w:tabs>
          <w:tab w:val="left" w:pos="1140"/>
        </w:tabs>
        <w:spacing w:line="360" w:lineRule="auto"/>
        <w:jc w:val="both"/>
      </w:pPr>
      <w:r w:rsidRPr="00CD0B04">
        <w:t xml:space="preserve">                    n=</w:t>
      </w:r>
      <w:proofErr w:type="gramStart"/>
      <w:r w:rsidRPr="00CD0B04">
        <w:t>self.list</w:t>
      </w:r>
      <w:proofErr w:type="gramEnd"/>
      <w:r w:rsidRPr="00CD0B04">
        <w:t>2[</w:t>
      </w:r>
      <w:proofErr w:type="spellStart"/>
      <w:r w:rsidRPr="00CD0B04">
        <w:t>pos</w:t>
      </w:r>
      <w:proofErr w:type="spellEnd"/>
      <w:r w:rsidRPr="00CD0B04">
        <w:t>].split("|")</w:t>
      </w:r>
    </w:p>
    <w:p w14:paraId="17456BF6" w14:textId="77777777" w:rsidR="00CD0B04" w:rsidRPr="00CD0B04" w:rsidRDefault="00CD0B04" w:rsidP="00B854D0">
      <w:pPr>
        <w:tabs>
          <w:tab w:val="left" w:pos="1140"/>
        </w:tabs>
        <w:spacing w:line="360" w:lineRule="auto"/>
        <w:jc w:val="both"/>
      </w:pPr>
    </w:p>
    <w:p w14:paraId="644845B2" w14:textId="5D4B741D" w:rsidR="00503D1F" w:rsidRDefault="00503D1F" w:rsidP="00B854D0">
      <w:pPr>
        <w:tabs>
          <w:tab w:val="left" w:pos="1140"/>
        </w:tabs>
        <w:spacing w:line="360" w:lineRule="auto"/>
        <w:jc w:val="both"/>
      </w:pPr>
      <w:r w:rsidRPr="00CD0B04">
        <w:t xml:space="preserve">Step </w:t>
      </w:r>
      <w:proofErr w:type="gramStart"/>
      <w:r w:rsidRPr="00CD0B04">
        <w:t>4:Go</w:t>
      </w:r>
      <w:proofErr w:type="gramEnd"/>
      <w:r w:rsidRPr="00CD0B04">
        <w:t xml:space="preserve"> to step 3</w:t>
      </w:r>
    </w:p>
    <w:p w14:paraId="32B25BC5" w14:textId="77777777" w:rsidR="00CD0B04" w:rsidRPr="00CD0B04" w:rsidRDefault="00CD0B04" w:rsidP="00CD0B04">
      <w:pPr>
        <w:tabs>
          <w:tab w:val="left" w:pos="1140"/>
        </w:tabs>
        <w:spacing w:line="360" w:lineRule="auto"/>
      </w:pPr>
    </w:p>
    <w:p w14:paraId="02D308CB" w14:textId="02FBCDF1" w:rsidR="00503D1F" w:rsidRDefault="00503D1F" w:rsidP="00503D1F">
      <w:pPr>
        <w:tabs>
          <w:tab w:val="left" w:pos="1140"/>
        </w:tabs>
        <w:rPr>
          <w:b/>
          <w:sz w:val="32"/>
          <w:szCs w:val="32"/>
        </w:rPr>
      </w:pPr>
      <w:r>
        <w:rPr>
          <w:b/>
          <w:sz w:val="32"/>
          <w:szCs w:val="32"/>
        </w:rPr>
        <w:t>3</w:t>
      </w:r>
      <w:r w:rsidRPr="00CC475A">
        <w:rPr>
          <w:b/>
          <w:sz w:val="32"/>
          <w:szCs w:val="32"/>
        </w:rPr>
        <w:t>.</w:t>
      </w:r>
      <w:r>
        <w:rPr>
          <w:b/>
          <w:sz w:val="32"/>
          <w:szCs w:val="32"/>
        </w:rPr>
        <w:t xml:space="preserve">5 Algorithm </w:t>
      </w:r>
      <w:r w:rsidR="00764D12">
        <w:rPr>
          <w:b/>
          <w:sz w:val="32"/>
          <w:szCs w:val="32"/>
        </w:rPr>
        <w:t>t</w:t>
      </w:r>
      <w:r>
        <w:rPr>
          <w:b/>
          <w:sz w:val="32"/>
          <w:szCs w:val="32"/>
        </w:rPr>
        <w:t>o Modify</w:t>
      </w:r>
      <w:r w:rsidR="000A073D">
        <w:rPr>
          <w:b/>
          <w:sz w:val="32"/>
          <w:szCs w:val="32"/>
        </w:rPr>
        <w:t xml:space="preserve"> record</w:t>
      </w:r>
    </w:p>
    <w:p w14:paraId="42EFF86E" w14:textId="0B1A6C28" w:rsidR="00503D1F" w:rsidRDefault="00503D1F" w:rsidP="00503D1F">
      <w:pPr>
        <w:tabs>
          <w:tab w:val="left" w:pos="1140"/>
        </w:tabs>
        <w:rPr>
          <w:b/>
          <w:sz w:val="32"/>
          <w:szCs w:val="32"/>
        </w:rPr>
      </w:pPr>
    </w:p>
    <w:p w14:paraId="0FB3E5FE" w14:textId="77A3323A" w:rsidR="00503D1F" w:rsidRPr="00A243AD" w:rsidRDefault="00503D1F" w:rsidP="00B854D0">
      <w:pPr>
        <w:tabs>
          <w:tab w:val="left" w:pos="1140"/>
        </w:tabs>
        <w:spacing w:line="360" w:lineRule="auto"/>
        <w:jc w:val="both"/>
        <w:rPr>
          <w:bCs/>
        </w:rPr>
      </w:pPr>
      <w:r w:rsidRPr="00A243AD">
        <w:rPr>
          <w:bCs/>
        </w:rPr>
        <w:t>Step 1: Search based on index.</w:t>
      </w:r>
    </w:p>
    <w:p w14:paraId="2FCA9852" w14:textId="77777777" w:rsidR="00A243AD" w:rsidRDefault="00A243AD" w:rsidP="00B854D0">
      <w:pPr>
        <w:tabs>
          <w:tab w:val="left" w:pos="1140"/>
        </w:tabs>
        <w:spacing w:line="360" w:lineRule="auto"/>
        <w:jc w:val="both"/>
        <w:rPr>
          <w:bCs/>
        </w:rPr>
      </w:pPr>
    </w:p>
    <w:p w14:paraId="5E629964" w14:textId="344E02B5" w:rsidR="00761105" w:rsidRPr="00A243AD" w:rsidRDefault="00761105" w:rsidP="00B854D0">
      <w:pPr>
        <w:tabs>
          <w:tab w:val="left" w:pos="1140"/>
        </w:tabs>
        <w:spacing w:line="360" w:lineRule="auto"/>
        <w:jc w:val="both"/>
        <w:rPr>
          <w:bCs/>
        </w:rPr>
      </w:pPr>
      <w:r w:rsidRPr="00A243AD">
        <w:rPr>
          <w:bCs/>
        </w:rPr>
        <w:t xml:space="preserve">Step 2: Store length of the line. </w:t>
      </w:r>
    </w:p>
    <w:p w14:paraId="5A5E8FFF" w14:textId="77777777" w:rsidR="007844A0" w:rsidRDefault="007844A0" w:rsidP="00B854D0">
      <w:pPr>
        <w:tabs>
          <w:tab w:val="left" w:pos="1140"/>
        </w:tabs>
        <w:spacing w:line="360" w:lineRule="auto"/>
        <w:jc w:val="both"/>
        <w:rPr>
          <w:bCs/>
        </w:rPr>
      </w:pPr>
    </w:p>
    <w:p w14:paraId="69E1F6DE" w14:textId="142B872C" w:rsidR="00503D1F" w:rsidRPr="00A243AD" w:rsidRDefault="00503D1F" w:rsidP="00B854D0">
      <w:pPr>
        <w:tabs>
          <w:tab w:val="left" w:pos="1140"/>
        </w:tabs>
        <w:spacing w:line="360" w:lineRule="auto"/>
        <w:jc w:val="both"/>
        <w:rPr>
          <w:bCs/>
        </w:rPr>
      </w:pPr>
      <w:r w:rsidRPr="00A243AD">
        <w:rPr>
          <w:bCs/>
        </w:rPr>
        <w:t>Step 2: Ask the user that which field want to</w:t>
      </w:r>
      <w:r w:rsidR="00165580">
        <w:rPr>
          <w:bCs/>
        </w:rPr>
        <w:t xml:space="preserve"> get</w:t>
      </w:r>
      <w:r w:rsidRPr="00A243AD">
        <w:rPr>
          <w:bCs/>
        </w:rPr>
        <w:t xml:space="preserve"> modify</w:t>
      </w:r>
      <w:r w:rsidR="00761105" w:rsidRPr="00A243AD">
        <w:rPr>
          <w:bCs/>
        </w:rPr>
        <w:t>, based on that take input from user.</w:t>
      </w:r>
    </w:p>
    <w:p w14:paraId="34E9887F" w14:textId="7E26366A" w:rsidR="00761105" w:rsidRPr="00A243AD" w:rsidRDefault="00761105" w:rsidP="00B854D0">
      <w:pPr>
        <w:tabs>
          <w:tab w:val="left" w:pos="1140"/>
        </w:tabs>
        <w:spacing w:line="360" w:lineRule="auto"/>
        <w:jc w:val="both"/>
        <w:rPr>
          <w:bCs/>
        </w:rPr>
      </w:pPr>
    </w:p>
    <w:p w14:paraId="5CBD52BE" w14:textId="77777777" w:rsidR="00761105" w:rsidRPr="00A243AD" w:rsidRDefault="00761105" w:rsidP="00B854D0">
      <w:pPr>
        <w:tabs>
          <w:tab w:val="left" w:pos="1140"/>
        </w:tabs>
        <w:spacing w:line="360" w:lineRule="auto"/>
        <w:jc w:val="both"/>
        <w:rPr>
          <w:bCs/>
        </w:rPr>
      </w:pPr>
      <w:r w:rsidRPr="00A243AD">
        <w:rPr>
          <w:bCs/>
        </w:rPr>
        <w:t>Step 3: pack the content with modified field and store the length.</w:t>
      </w:r>
    </w:p>
    <w:p w14:paraId="640FA7F7" w14:textId="77777777" w:rsidR="00761105" w:rsidRPr="00A243AD" w:rsidRDefault="00761105" w:rsidP="00B854D0">
      <w:pPr>
        <w:tabs>
          <w:tab w:val="left" w:pos="1140"/>
        </w:tabs>
        <w:spacing w:line="360" w:lineRule="auto"/>
        <w:jc w:val="both"/>
        <w:rPr>
          <w:bCs/>
        </w:rPr>
      </w:pPr>
    </w:p>
    <w:p w14:paraId="1B028F40" w14:textId="023CE5F9" w:rsidR="00761105" w:rsidRPr="00A243AD" w:rsidRDefault="00761105" w:rsidP="00B854D0">
      <w:pPr>
        <w:tabs>
          <w:tab w:val="left" w:pos="1140"/>
        </w:tabs>
        <w:spacing w:line="360" w:lineRule="auto"/>
        <w:jc w:val="both"/>
        <w:rPr>
          <w:bCs/>
        </w:rPr>
      </w:pPr>
      <w:r w:rsidRPr="00A243AD">
        <w:rPr>
          <w:bCs/>
        </w:rPr>
        <w:t>Step 4: If new pack length is less than or equal to length of old line th</w:t>
      </w:r>
      <w:r w:rsidR="00165580">
        <w:rPr>
          <w:bCs/>
        </w:rPr>
        <w:t>e</w:t>
      </w:r>
      <w:r w:rsidRPr="00A243AD">
        <w:rPr>
          <w:bCs/>
        </w:rPr>
        <w:t xml:space="preserve">n open the file with r+ mode and write. </w:t>
      </w:r>
    </w:p>
    <w:p w14:paraId="6B595986" w14:textId="7144DEFD" w:rsidR="00761105" w:rsidRPr="00A243AD" w:rsidRDefault="00761105" w:rsidP="00B854D0">
      <w:pPr>
        <w:tabs>
          <w:tab w:val="left" w:pos="1140"/>
        </w:tabs>
        <w:spacing w:line="360" w:lineRule="auto"/>
        <w:jc w:val="both"/>
      </w:pPr>
      <w:r w:rsidRPr="00A243AD">
        <w:rPr>
          <w:bCs/>
        </w:rPr>
        <w:t xml:space="preserve">              </w:t>
      </w:r>
      <w:proofErr w:type="gramStart"/>
      <w:r w:rsidRPr="00A243AD">
        <w:t>if(</w:t>
      </w:r>
      <w:proofErr w:type="gramEnd"/>
      <w:r w:rsidRPr="00A243AD">
        <w:t>length2&lt;=</w:t>
      </w:r>
      <w:proofErr w:type="spellStart"/>
      <w:r w:rsidRPr="00A243AD">
        <w:t>self.length</w:t>
      </w:r>
      <w:proofErr w:type="spellEnd"/>
      <w:r w:rsidRPr="00A243AD">
        <w:t>):</w:t>
      </w:r>
    </w:p>
    <w:p w14:paraId="5DCC5A98" w14:textId="77777777" w:rsidR="00761105" w:rsidRPr="00A243AD" w:rsidRDefault="00761105" w:rsidP="00B854D0">
      <w:pPr>
        <w:tabs>
          <w:tab w:val="left" w:pos="1140"/>
        </w:tabs>
        <w:spacing w:line="360" w:lineRule="auto"/>
        <w:jc w:val="both"/>
      </w:pPr>
      <w:r w:rsidRPr="00A243AD">
        <w:t xml:space="preserve">               file1.seek(int(</w:t>
      </w:r>
      <w:proofErr w:type="gramStart"/>
      <w:r w:rsidRPr="00A243AD">
        <w:t>self.position</w:t>
      </w:r>
      <w:proofErr w:type="gramEnd"/>
      <w:r w:rsidRPr="00A243AD">
        <w:t>1))</w:t>
      </w:r>
    </w:p>
    <w:p w14:paraId="03BC6F3C" w14:textId="77777777" w:rsidR="00761105" w:rsidRPr="00A243AD" w:rsidRDefault="00761105" w:rsidP="00B854D0">
      <w:pPr>
        <w:tabs>
          <w:tab w:val="left" w:pos="1140"/>
        </w:tabs>
        <w:spacing w:line="360" w:lineRule="auto"/>
        <w:jc w:val="both"/>
      </w:pPr>
      <w:r w:rsidRPr="00A243AD">
        <w:t xml:space="preserve">               file1.write(</w:t>
      </w:r>
      <w:proofErr w:type="spellStart"/>
      <w:r w:rsidRPr="00A243AD">
        <w:t>self.var</w:t>
      </w:r>
      <w:proofErr w:type="spellEnd"/>
      <w:r w:rsidRPr="00A243AD">
        <w:t>)</w:t>
      </w:r>
    </w:p>
    <w:p w14:paraId="6F04077E" w14:textId="30D44443" w:rsidR="00761105" w:rsidRPr="00A243AD" w:rsidRDefault="00761105" w:rsidP="00B854D0">
      <w:pPr>
        <w:tabs>
          <w:tab w:val="left" w:pos="1140"/>
        </w:tabs>
        <w:spacing w:line="360" w:lineRule="auto"/>
        <w:jc w:val="both"/>
      </w:pPr>
      <w:r w:rsidRPr="00A243AD">
        <w:lastRenderedPageBreak/>
        <w:t xml:space="preserve">               print(</w:t>
      </w:r>
      <w:proofErr w:type="spellStart"/>
      <w:proofErr w:type="gramStart"/>
      <w:r w:rsidRPr="00A243AD">
        <w:t>self.var</w:t>
      </w:r>
      <w:proofErr w:type="spellEnd"/>
      <w:r w:rsidRPr="00A243AD">
        <w:t>)</w:t>
      </w:r>
      <w:r w:rsidR="009D5C0B">
        <w:t xml:space="preserve">   </w:t>
      </w:r>
      <w:proofErr w:type="gramEnd"/>
      <w:r w:rsidR="009D5C0B">
        <w:t xml:space="preserve">                                                                                                          9</w:t>
      </w:r>
    </w:p>
    <w:p w14:paraId="08A05D8B" w14:textId="77777777" w:rsidR="00761105" w:rsidRPr="00A243AD" w:rsidRDefault="00761105" w:rsidP="00B854D0">
      <w:pPr>
        <w:tabs>
          <w:tab w:val="left" w:pos="1140"/>
        </w:tabs>
        <w:spacing w:line="360" w:lineRule="auto"/>
        <w:jc w:val="both"/>
      </w:pPr>
      <w:r w:rsidRPr="00A243AD">
        <w:t xml:space="preserve">               </w:t>
      </w:r>
      <w:proofErr w:type="gramStart"/>
      <w:r w:rsidRPr="00A243AD">
        <w:t>print(</w:t>
      </w:r>
      <w:proofErr w:type="gramEnd"/>
      <w:r w:rsidRPr="00A243AD">
        <w:t xml:space="preserve">"modify </w:t>
      </w:r>
      <w:proofErr w:type="spellStart"/>
      <w:r w:rsidRPr="00A243AD">
        <w:t>as</w:t>
      </w:r>
      <w:proofErr w:type="spellEnd"/>
      <w:r w:rsidRPr="00A243AD">
        <w:t xml:space="preserve"> been done")</w:t>
      </w:r>
    </w:p>
    <w:p w14:paraId="0B315F36" w14:textId="77777777" w:rsidR="00761105" w:rsidRPr="00A243AD" w:rsidRDefault="00761105" w:rsidP="00B854D0">
      <w:pPr>
        <w:tabs>
          <w:tab w:val="left" w:pos="1140"/>
        </w:tabs>
        <w:spacing w:line="360" w:lineRule="auto"/>
        <w:jc w:val="both"/>
      </w:pPr>
      <w:r w:rsidRPr="00A243AD">
        <w:t xml:space="preserve">               file1.close()</w:t>
      </w:r>
    </w:p>
    <w:p w14:paraId="001E5990" w14:textId="6CA8A948" w:rsidR="00761105" w:rsidRPr="00A243AD" w:rsidRDefault="00761105" w:rsidP="00B854D0">
      <w:pPr>
        <w:tabs>
          <w:tab w:val="left" w:pos="1140"/>
        </w:tabs>
        <w:spacing w:line="360" w:lineRule="auto"/>
        <w:jc w:val="both"/>
      </w:pPr>
      <w:r w:rsidRPr="00A243AD">
        <w:t xml:space="preserve">               </w:t>
      </w:r>
      <w:proofErr w:type="gramStart"/>
      <w:r w:rsidRPr="00A243AD">
        <w:t>return(</w:t>
      </w:r>
      <w:proofErr w:type="gramEnd"/>
      <w:r w:rsidRPr="00A243AD">
        <w:t>)</w:t>
      </w:r>
    </w:p>
    <w:p w14:paraId="1D732A6A" w14:textId="77777777" w:rsidR="00761105" w:rsidRPr="00A243AD" w:rsidRDefault="00761105" w:rsidP="00B854D0">
      <w:pPr>
        <w:tabs>
          <w:tab w:val="left" w:pos="1140"/>
        </w:tabs>
        <w:spacing w:line="360" w:lineRule="auto"/>
        <w:jc w:val="both"/>
      </w:pPr>
    </w:p>
    <w:p w14:paraId="71C656FD" w14:textId="494F736D" w:rsidR="00761105" w:rsidRPr="00A243AD" w:rsidRDefault="00761105" w:rsidP="00B854D0">
      <w:pPr>
        <w:tabs>
          <w:tab w:val="left" w:pos="1140"/>
        </w:tabs>
        <w:spacing w:line="360" w:lineRule="auto"/>
        <w:jc w:val="both"/>
      </w:pPr>
      <w:r w:rsidRPr="00A243AD">
        <w:t>Step 5: Else read that line,</w:t>
      </w:r>
      <w:r w:rsidR="003C6A67" w:rsidRPr="00A243AD">
        <w:t xml:space="preserve"> </w:t>
      </w:r>
      <w:r w:rsidRPr="00A243AD">
        <w:t>store the length</w:t>
      </w:r>
      <w:r w:rsidR="003C6A67" w:rsidRPr="00A243AD">
        <w:t>,</w:t>
      </w:r>
      <w:r w:rsidRPr="00A243AD">
        <w:t xml:space="preserve"> extract first character and rewrite</w:t>
      </w:r>
      <w:r w:rsidR="00F119AA">
        <w:t xml:space="preserve"> it</w:t>
      </w:r>
      <w:r w:rsidRPr="00A243AD">
        <w:t xml:space="preserve"> by </w:t>
      </w:r>
      <w:proofErr w:type="gramStart"/>
      <w:r w:rsidRPr="00A243AD">
        <w:t>replacing  with</w:t>
      </w:r>
      <w:proofErr w:type="gramEnd"/>
      <w:r w:rsidRPr="00A243AD">
        <w:t xml:space="preserve"> “*”(considering that </w:t>
      </w:r>
      <w:r w:rsidR="00165580">
        <w:t>h</w:t>
      </w:r>
      <w:r w:rsidRPr="00A243AD">
        <w:t>as been deleted</w:t>
      </w:r>
      <w:r w:rsidR="003C6A67" w:rsidRPr="00A243AD">
        <w:t>) and also delete in primary index file and secondary index file.</w:t>
      </w:r>
    </w:p>
    <w:p w14:paraId="5A101AD6" w14:textId="77777777" w:rsidR="003C6A67" w:rsidRPr="00A243AD" w:rsidRDefault="003C6A67" w:rsidP="00B854D0">
      <w:pPr>
        <w:tabs>
          <w:tab w:val="left" w:pos="1140"/>
        </w:tabs>
        <w:spacing w:line="360" w:lineRule="auto"/>
        <w:jc w:val="both"/>
      </w:pPr>
      <w:r w:rsidRPr="00A243AD">
        <w:t xml:space="preserve">            first = </w:t>
      </w:r>
      <w:proofErr w:type="spellStart"/>
      <w:proofErr w:type="gramStart"/>
      <w:r w:rsidRPr="00A243AD">
        <w:t>self.a</w:t>
      </w:r>
      <w:proofErr w:type="spellEnd"/>
      <w:proofErr w:type="gramEnd"/>
      <w:r w:rsidRPr="00A243AD">
        <w:t>[0][0]</w:t>
      </w:r>
    </w:p>
    <w:p w14:paraId="36E26872" w14:textId="0FC7479C" w:rsidR="003C6A67" w:rsidRPr="00A243AD" w:rsidRDefault="003C6A67" w:rsidP="00B854D0">
      <w:pPr>
        <w:tabs>
          <w:tab w:val="left" w:pos="1140"/>
        </w:tabs>
        <w:spacing w:line="360" w:lineRule="auto"/>
        <w:jc w:val="both"/>
      </w:pPr>
      <w:r w:rsidRPr="00A243AD">
        <w:t xml:space="preserve">           </w:t>
      </w:r>
      <w:r w:rsidR="00A66463" w:rsidRPr="00A243AD">
        <w:t xml:space="preserve"> </w:t>
      </w:r>
      <w:r w:rsidRPr="00A243AD">
        <w:t>file1.seek(int(</w:t>
      </w:r>
      <w:proofErr w:type="gramStart"/>
      <w:r w:rsidRPr="00A243AD">
        <w:t>self.position</w:t>
      </w:r>
      <w:proofErr w:type="gramEnd"/>
      <w:r w:rsidRPr="00A243AD">
        <w:t>1))</w:t>
      </w:r>
    </w:p>
    <w:p w14:paraId="26CDBC0D" w14:textId="138696BF" w:rsidR="003C6A67" w:rsidRPr="00A243AD" w:rsidRDefault="003C6A67" w:rsidP="00B854D0">
      <w:pPr>
        <w:tabs>
          <w:tab w:val="left" w:pos="1140"/>
        </w:tabs>
        <w:spacing w:line="360" w:lineRule="auto"/>
        <w:jc w:val="both"/>
      </w:pPr>
      <w:r w:rsidRPr="00A243AD">
        <w:t xml:space="preserve">             pos1=self.position1</w:t>
      </w:r>
    </w:p>
    <w:p w14:paraId="0849BDC6" w14:textId="68592CA5" w:rsidR="00A66463" w:rsidRPr="00A243AD" w:rsidRDefault="003C6A67" w:rsidP="00B854D0">
      <w:pPr>
        <w:tabs>
          <w:tab w:val="left" w:pos="1140"/>
        </w:tabs>
        <w:spacing w:line="360" w:lineRule="auto"/>
        <w:jc w:val="both"/>
      </w:pPr>
      <w:r w:rsidRPr="00A243AD">
        <w:t xml:space="preserve">             file1.write(</w:t>
      </w:r>
      <w:proofErr w:type="gramStart"/>
      <w:r w:rsidRPr="00A243AD">
        <w:t>self.line1.replace</w:t>
      </w:r>
      <w:proofErr w:type="gramEnd"/>
      <w:r w:rsidRPr="00A243AD">
        <w:t>(first,"*")</w:t>
      </w:r>
    </w:p>
    <w:p w14:paraId="40129A7F" w14:textId="3F1FD0B8" w:rsidR="00A66463" w:rsidRPr="00A243AD" w:rsidRDefault="00A66463" w:rsidP="00B854D0">
      <w:pPr>
        <w:tabs>
          <w:tab w:val="left" w:pos="1140"/>
        </w:tabs>
        <w:spacing w:line="360" w:lineRule="auto"/>
        <w:jc w:val="both"/>
      </w:pPr>
      <w:r w:rsidRPr="00A243AD">
        <w:t xml:space="preserve">             ………</w:t>
      </w:r>
    </w:p>
    <w:p w14:paraId="74560481" w14:textId="1E4060DC" w:rsidR="00A66463" w:rsidRPr="00A243AD" w:rsidRDefault="00A66463" w:rsidP="00B854D0">
      <w:pPr>
        <w:tabs>
          <w:tab w:val="left" w:pos="1140"/>
        </w:tabs>
        <w:spacing w:line="360" w:lineRule="auto"/>
        <w:jc w:val="both"/>
      </w:pPr>
      <w:r w:rsidRPr="00A243AD">
        <w:t xml:space="preserve">             first = </w:t>
      </w:r>
      <w:proofErr w:type="spellStart"/>
      <w:proofErr w:type="gramStart"/>
      <w:r w:rsidRPr="00A243AD">
        <w:t>self.b</w:t>
      </w:r>
      <w:proofErr w:type="spellEnd"/>
      <w:proofErr w:type="gramEnd"/>
      <w:r w:rsidRPr="00A243AD">
        <w:t>[0][0]</w:t>
      </w:r>
    </w:p>
    <w:p w14:paraId="22F7C073" w14:textId="26D0937E" w:rsidR="00A66463" w:rsidRPr="00A243AD" w:rsidRDefault="00A66463" w:rsidP="00B854D0">
      <w:pPr>
        <w:tabs>
          <w:tab w:val="left" w:pos="1140"/>
        </w:tabs>
        <w:spacing w:line="360" w:lineRule="auto"/>
        <w:jc w:val="both"/>
      </w:pPr>
      <w:r w:rsidRPr="00A243AD">
        <w:t xml:space="preserve">             file2.seek(int(</w:t>
      </w:r>
      <w:proofErr w:type="gramStart"/>
      <w:r w:rsidRPr="00A243AD">
        <w:t>self.position</w:t>
      </w:r>
      <w:proofErr w:type="gramEnd"/>
      <w:r w:rsidRPr="00A243AD">
        <w:t>2))</w:t>
      </w:r>
    </w:p>
    <w:p w14:paraId="1A611B6B" w14:textId="44BF4595" w:rsidR="00971E1A" w:rsidRPr="00A243AD" w:rsidRDefault="00A66463" w:rsidP="00B854D0">
      <w:pPr>
        <w:tabs>
          <w:tab w:val="left" w:pos="1140"/>
        </w:tabs>
        <w:spacing w:line="360" w:lineRule="auto"/>
        <w:jc w:val="both"/>
      </w:pPr>
      <w:r w:rsidRPr="00A243AD">
        <w:t xml:space="preserve">             file2.write(</w:t>
      </w:r>
      <w:proofErr w:type="gramStart"/>
      <w:r w:rsidRPr="00A243AD">
        <w:t>self.line2.replace</w:t>
      </w:r>
      <w:proofErr w:type="gramEnd"/>
      <w:r w:rsidRPr="00A243AD">
        <w:t>(first,"*")</w:t>
      </w:r>
    </w:p>
    <w:p w14:paraId="0309D65A" w14:textId="53466A0A" w:rsidR="00A66463" w:rsidRPr="00A243AD" w:rsidRDefault="00A66463" w:rsidP="00B854D0">
      <w:pPr>
        <w:tabs>
          <w:tab w:val="left" w:pos="1140"/>
        </w:tabs>
        <w:spacing w:line="360" w:lineRule="auto"/>
        <w:jc w:val="both"/>
      </w:pPr>
      <w:r w:rsidRPr="00A243AD">
        <w:t xml:space="preserve">             ……….</w:t>
      </w:r>
    </w:p>
    <w:p w14:paraId="3288EAFD" w14:textId="77777777" w:rsidR="007844A0" w:rsidRDefault="00A66463" w:rsidP="00B854D0">
      <w:pPr>
        <w:tabs>
          <w:tab w:val="left" w:pos="1140"/>
        </w:tabs>
        <w:spacing w:line="360" w:lineRule="auto"/>
        <w:jc w:val="both"/>
      </w:pPr>
      <w:r w:rsidRPr="00A243AD">
        <w:t xml:space="preserve">            </w:t>
      </w:r>
    </w:p>
    <w:p w14:paraId="40D5227E" w14:textId="25753DCE" w:rsidR="00971E1A" w:rsidRPr="007844A0" w:rsidRDefault="00971E1A" w:rsidP="00B854D0">
      <w:pPr>
        <w:tabs>
          <w:tab w:val="left" w:pos="1140"/>
        </w:tabs>
        <w:spacing w:line="360" w:lineRule="auto"/>
        <w:jc w:val="both"/>
      </w:pPr>
      <w:r w:rsidRPr="00A243AD">
        <w:rPr>
          <w:bCs/>
        </w:rPr>
        <w:t>Step 6: Append length and position to av</w:t>
      </w:r>
      <w:r w:rsidR="00C62DA1">
        <w:rPr>
          <w:bCs/>
        </w:rPr>
        <w:t>ail</w:t>
      </w:r>
      <w:r w:rsidRPr="00A243AD">
        <w:rPr>
          <w:bCs/>
        </w:rPr>
        <w:t xml:space="preserve"> list and sort it.</w:t>
      </w:r>
    </w:p>
    <w:p w14:paraId="4B99123E" w14:textId="77777777" w:rsidR="00971E1A" w:rsidRPr="00A243AD" w:rsidRDefault="00971E1A" w:rsidP="00B854D0">
      <w:pPr>
        <w:tabs>
          <w:tab w:val="left" w:pos="1140"/>
        </w:tabs>
        <w:spacing w:line="360" w:lineRule="auto"/>
        <w:jc w:val="both"/>
      </w:pPr>
      <w:r w:rsidRPr="00A243AD">
        <w:rPr>
          <w:bCs/>
        </w:rPr>
        <w:t xml:space="preserve">            </w:t>
      </w:r>
      <w:r w:rsidRPr="00A243AD">
        <w:t>length1=</w:t>
      </w:r>
      <w:proofErr w:type="spellStart"/>
      <w:r w:rsidRPr="00A243AD">
        <w:t>len</w:t>
      </w:r>
      <w:proofErr w:type="spellEnd"/>
      <w:r w:rsidRPr="00A243AD">
        <w:t>(line)</w:t>
      </w:r>
    </w:p>
    <w:p w14:paraId="4A5D9F87" w14:textId="77777777" w:rsidR="00971E1A" w:rsidRPr="00A243AD" w:rsidRDefault="00971E1A" w:rsidP="00B854D0">
      <w:pPr>
        <w:tabs>
          <w:tab w:val="left" w:pos="1140"/>
        </w:tabs>
        <w:spacing w:line="360" w:lineRule="auto"/>
        <w:jc w:val="both"/>
      </w:pPr>
      <w:r w:rsidRPr="00A243AD">
        <w:t xml:space="preserve">            </w:t>
      </w:r>
      <w:proofErr w:type="spellStart"/>
      <w:r w:rsidRPr="00A243AD">
        <w:t>st</w:t>
      </w:r>
      <w:proofErr w:type="spellEnd"/>
      <w:r w:rsidRPr="00A243AD">
        <w:t>=""</w:t>
      </w:r>
    </w:p>
    <w:p w14:paraId="04BDD111" w14:textId="77777777" w:rsidR="00971E1A" w:rsidRPr="00A243AD" w:rsidRDefault="00971E1A" w:rsidP="00B854D0">
      <w:pPr>
        <w:tabs>
          <w:tab w:val="left" w:pos="1140"/>
        </w:tabs>
        <w:spacing w:line="360" w:lineRule="auto"/>
        <w:jc w:val="both"/>
      </w:pPr>
      <w:r w:rsidRPr="00A243AD">
        <w:t xml:space="preserve">            </w:t>
      </w:r>
      <w:proofErr w:type="spellStart"/>
      <w:r w:rsidRPr="00A243AD">
        <w:t>st</w:t>
      </w:r>
      <w:proofErr w:type="spellEnd"/>
      <w:r w:rsidRPr="00A243AD">
        <w:t>=str(length</w:t>
      </w:r>
      <w:proofErr w:type="gramStart"/>
      <w:r w:rsidRPr="00A243AD">
        <w:t>1)+</w:t>
      </w:r>
      <w:proofErr w:type="gramEnd"/>
      <w:r w:rsidRPr="00A243AD">
        <w:t>"|"+str(position)</w:t>
      </w:r>
    </w:p>
    <w:p w14:paraId="010A368C" w14:textId="77777777" w:rsidR="00971E1A" w:rsidRPr="00A243AD" w:rsidRDefault="00971E1A" w:rsidP="00B854D0">
      <w:pPr>
        <w:tabs>
          <w:tab w:val="left" w:pos="1140"/>
        </w:tabs>
        <w:spacing w:line="360" w:lineRule="auto"/>
        <w:jc w:val="both"/>
      </w:pPr>
      <w:r w:rsidRPr="00A243AD">
        <w:t xml:space="preserve">            </w:t>
      </w:r>
      <w:proofErr w:type="gramStart"/>
      <w:r w:rsidRPr="00A243AD">
        <w:t>self.avllist1.append</w:t>
      </w:r>
      <w:proofErr w:type="gramEnd"/>
      <w:r w:rsidRPr="00A243AD">
        <w:t>(</w:t>
      </w:r>
      <w:proofErr w:type="spellStart"/>
      <w:r w:rsidRPr="00A243AD">
        <w:t>st</w:t>
      </w:r>
      <w:proofErr w:type="spellEnd"/>
      <w:r w:rsidRPr="00A243AD">
        <w:t>)</w:t>
      </w:r>
    </w:p>
    <w:p w14:paraId="7FDB4344" w14:textId="77777777" w:rsidR="00971E1A" w:rsidRPr="00A243AD" w:rsidRDefault="00971E1A" w:rsidP="00B854D0">
      <w:pPr>
        <w:tabs>
          <w:tab w:val="left" w:pos="1140"/>
        </w:tabs>
        <w:spacing w:line="360" w:lineRule="auto"/>
        <w:jc w:val="both"/>
        <w:rPr>
          <w:bCs/>
        </w:rPr>
      </w:pPr>
      <w:r w:rsidRPr="00A243AD">
        <w:t xml:space="preserve">            </w:t>
      </w:r>
      <w:proofErr w:type="gramStart"/>
      <w:r w:rsidRPr="00A243AD">
        <w:t>self.avllist1.sort</w:t>
      </w:r>
      <w:proofErr w:type="gramEnd"/>
      <w:r w:rsidRPr="00A243AD">
        <w:t>()</w:t>
      </w:r>
    </w:p>
    <w:p w14:paraId="19B08091" w14:textId="77777777" w:rsidR="00971E1A" w:rsidRPr="00A243AD" w:rsidRDefault="00971E1A" w:rsidP="00B854D0">
      <w:pPr>
        <w:tabs>
          <w:tab w:val="left" w:pos="1140"/>
        </w:tabs>
        <w:spacing w:line="360" w:lineRule="auto"/>
        <w:jc w:val="both"/>
        <w:rPr>
          <w:bCs/>
        </w:rPr>
      </w:pPr>
    </w:p>
    <w:p w14:paraId="5EB3D7C9" w14:textId="309744E2" w:rsidR="00A55948" w:rsidRPr="00A243AD" w:rsidRDefault="00A55948" w:rsidP="00B854D0">
      <w:pPr>
        <w:tabs>
          <w:tab w:val="left" w:pos="1140"/>
        </w:tabs>
        <w:spacing w:line="360" w:lineRule="auto"/>
        <w:jc w:val="both"/>
        <w:rPr>
          <w:bCs/>
        </w:rPr>
      </w:pPr>
      <w:r w:rsidRPr="00A243AD">
        <w:t>S</w:t>
      </w:r>
      <w:r w:rsidR="00112D02" w:rsidRPr="00A243AD">
        <w:t>tep</w:t>
      </w:r>
      <w:r w:rsidRPr="00A243AD">
        <w:t xml:space="preserve"> 7:</w:t>
      </w:r>
      <w:r w:rsidRPr="00A243AD">
        <w:rPr>
          <w:bCs/>
        </w:rPr>
        <w:t xml:space="preserve"> </w:t>
      </w:r>
      <w:r w:rsidR="00165580">
        <w:rPr>
          <w:bCs/>
        </w:rPr>
        <w:t>C</w:t>
      </w:r>
      <w:r w:rsidRPr="00A243AD">
        <w:rPr>
          <w:bCs/>
        </w:rPr>
        <w:t>heck length of the packed record and search av</w:t>
      </w:r>
      <w:r w:rsidR="00C62DA1">
        <w:rPr>
          <w:bCs/>
        </w:rPr>
        <w:t>ai</w:t>
      </w:r>
      <w:r w:rsidRPr="00A243AD">
        <w:rPr>
          <w:bCs/>
        </w:rPr>
        <w:t>l list if there is any space that is less th</w:t>
      </w:r>
      <w:r w:rsidR="00165580">
        <w:rPr>
          <w:bCs/>
        </w:rPr>
        <w:t>a</w:t>
      </w:r>
      <w:r w:rsidRPr="00A243AD">
        <w:rPr>
          <w:bCs/>
        </w:rPr>
        <w:t>n or equal to packed length th</w:t>
      </w:r>
      <w:r w:rsidR="00165580">
        <w:rPr>
          <w:bCs/>
        </w:rPr>
        <w:t>e</w:t>
      </w:r>
      <w:r w:rsidRPr="00A243AD">
        <w:rPr>
          <w:bCs/>
        </w:rPr>
        <w:t>n open the file in r+ mode and seek the position and write into the file and note the position.</w:t>
      </w:r>
    </w:p>
    <w:p w14:paraId="69935686" w14:textId="538A22E2" w:rsidR="00A55948" w:rsidRPr="00A243AD" w:rsidRDefault="00A55948" w:rsidP="00B854D0">
      <w:pPr>
        <w:tabs>
          <w:tab w:val="left" w:pos="1140"/>
        </w:tabs>
        <w:spacing w:line="360" w:lineRule="auto"/>
        <w:jc w:val="both"/>
      </w:pPr>
      <w:r w:rsidRPr="00A243AD">
        <w:t xml:space="preserve">        length=</w:t>
      </w:r>
      <w:proofErr w:type="spellStart"/>
      <w:r w:rsidRPr="00A243AD">
        <w:t>len</w:t>
      </w:r>
      <w:proofErr w:type="spellEnd"/>
      <w:r w:rsidRPr="00A243AD">
        <w:t>(pack1)</w:t>
      </w:r>
    </w:p>
    <w:p w14:paraId="546B4984" w14:textId="77777777" w:rsidR="00A55948" w:rsidRPr="00A243AD" w:rsidRDefault="00A55948" w:rsidP="00B854D0">
      <w:pPr>
        <w:tabs>
          <w:tab w:val="left" w:pos="1140"/>
        </w:tabs>
        <w:spacing w:line="360" w:lineRule="auto"/>
        <w:jc w:val="both"/>
      </w:pPr>
      <w:r w:rsidRPr="00A243AD">
        <w:t xml:space="preserve">        if </w:t>
      </w:r>
      <w:proofErr w:type="spellStart"/>
      <w:r w:rsidRPr="00A243AD">
        <w:t>len</w:t>
      </w:r>
      <w:proofErr w:type="spellEnd"/>
      <w:r w:rsidRPr="00A243AD">
        <w:t>(</w:t>
      </w:r>
      <w:proofErr w:type="gramStart"/>
      <w:r w:rsidRPr="00A243AD">
        <w:t>self.avllist</w:t>
      </w:r>
      <w:proofErr w:type="gramEnd"/>
      <w:r w:rsidRPr="00A243AD">
        <w:t>1) !=0:</w:t>
      </w:r>
    </w:p>
    <w:p w14:paraId="32F029F1" w14:textId="77777777" w:rsidR="00A55948" w:rsidRPr="00A243AD" w:rsidRDefault="00A55948" w:rsidP="00B854D0">
      <w:pPr>
        <w:tabs>
          <w:tab w:val="left" w:pos="1140"/>
        </w:tabs>
        <w:spacing w:line="360" w:lineRule="auto"/>
        <w:jc w:val="both"/>
      </w:pPr>
      <w:r w:rsidRPr="00A243AD">
        <w:t xml:space="preserve">            for </w:t>
      </w:r>
      <w:proofErr w:type="spellStart"/>
      <w:r w:rsidRPr="00A243AD">
        <w:t>i</w:t>
      </w:r>
      <w:proofErr w:type="spellEnd"/>
      <w:r w:rsidRPr="00A243AD">
        <w:t xml:space="preserve"> in range (</w:t>
      </w:r>
      <w:proofErr w:type="gramStart"/>
      <w:r w:rsidRPr="00A243AD">
        <w:t>0,len</w:t>
      </w:r>
      <w:proofErr w:type="gramEnd"/>
      <w:r w:rsidRPr="00A243AD">
        <w:t>(self.avllist1)):</w:t>
      </w:r>
    </w:p>
    <w:p w14:paraId="4285C5FD" w14:textId="77777777" w:rsidR="00A55948" w:rsidRPr="00A243AD" w:rsidRDefault="00A55948" w:rsidP="00B854D0">
      <w:pPr>
        <w:tabs>
          <w:tab w:val="left" w:pos="1140"/>
        </w:tabs>
        <w:spacing w:line="360" w:lineRule="auto"/>
        <w:jc w:val="both"/>
      </w:pPr>
      <w:r w:rsidRPr="00A243AD">
        <w:t xml:space="preserve">                ab=</w:t>
      </w:r>
      <w:proofErr w:type="gramStart"/>
      <w:r w:rsidRPr="00A243AD">
        <w:t>self.avllist</w:t>
      </w:r>
      <w:proofErr w:type="gramEnd"/>
      <w:r w:rsidRPr="00A243AD">
        <w:t>1[</w:t>
      </w:r>
      <w:proofErr w:type="spellStart"/>
      <w:r w:rsidRPr="00A243AD">
        <w:t>i</w:t>
      </w:r>
      <w:proofErr w:type="spellEnd"/>
      <w:r w:rsidRPr="00A243AD">
        <w:t>].split("|")</w:t>
      </w:r>
    </w:p>
    <w:p w14:paraId="210940AC" w14:textId="77777777" w:rsidR="00A55948" w:rsidRPr="00A243AD" w:rsidRDefault="00A55948" w:rsidP="00B854D0">
      <w:pPr>
        <w:tabs>
          <w:tab w:val="left" w:pos="1140"/>
        </w:tabs>
        <w:spacing w:line="360" w:lineRule="auto"/>
        <w:jc w:val="both"/>
      </w:pPr>
      <w:r w:rsidRPr="00A243AD">
        <w:t xml:space="preserve">                if(length&lt;=int(</w:t>
      </w:r>
      <w:proofErr w:type="gramStart"/>
      <w:r w:rsidRPr="00A243AD">
        <w:t>ab[</w:t>
      </w:r>
      <w:proofErr w:type="gramEnd"/>
      <w:r w:rsidRPr="00A243AD">
        <w:t>0])):</w:t>
      </w:r>
    </w:p>
    <w:p w14:paraId="20C3B244" w14:textId="65C0999C" w:rsidR="009D5C0B" w:rsidRPr="00A243AD" w:rsidRDefault="00A55948" w:rsidP="00B854D0">
      <w:pPr>
        <w:tabs>
          <w:tab w:val="left" w:pos="1140"/>
        </w:tabs>
        <w:spacing w:line="360" w:lineRule="auto"/>
        <w:jc w:val="both"/>
      </w:pPr>
      <w:r w:rsidRPr="00A243AD">
        <w:lastRenderedPageBreak/>
        <w:t xml:space="preserve">                        file1=</w:t>
      </w:r>
      <w:proofErr w:type="gramStart"/>
      <w:r w:rsidRPr="00A243AD">
        <w:t>open(</w:t>
      </w:r>
      <w:proofErr w:type="spellStart"/>
      <w:proofErr w:type="gramEnd"/>
      <w:r w:rsidRPr="00A243AD">
        <w:t>r"C</w:t>
      </w:r>
      <w:proofErr w:type="spellEnd"/>
      <w:r w:rsidRPr="00A243AD">
        <w:t>:\Users\Madhurani L\Desktop\</w:t>
      </w:r>
      <w:proofErr w:type="spellStart"/>
      <w:r w:rsidRPr="00A243AD">
        <w:t>stu.txt","r</w:t>
      </w:r>
      <w:proofErr w:type="spellEnd"/>
      <w:r w:rsidRPr="00A243AD">
        <w:t>+")</w:t>
      </w:r>
      <w:r w:rsidR="009D5C0B">
        <w:t xml:space="preserve">                          10</w:t>
      </w:r>
    </w:p>
    <w:p w14:paraId="3342FCED" w14:textId="77777777" w:rsidR="00A55948" w:rsidRPr="00A243AD" w:rsidRDefault="00A55948" w:rsidP="00B854D0">
      <w:pPr>
        <w:tabs>
          <w:tab w:val="left" w:pos="1140"/>
        </w:tabs>
        <w:spacing w:line="360" w:lineRule="auto"/>
        <w:jc w:val="both"/>
      </w:pPr>
      <w:r w:rsidRPr="00A243AD">
        <w:tab/>
        <w:t xml:space="preserve">        file1.seek(int(</w:t>
      </w:r>
      <w:proofErr w:type="gramStart"/>
      <w:r w:rsidRPr="00A243AD">
        <w:t>ab[</w:t>
      </w:r>
      <w:proofErr w:type="gramEnd"/>
      <w:r w:rsidRPr="00A243AD">
        <w:t>1]))</w:t>
      </w:r>
    </w:p>
    <w:p w14:paraId="2BEDED16" w14:textId="77777777" w:rsidR="00A55948" w:rsidRPr="00A243AD" w:rsidRDefault="00A55948" w:rsidP="00B854D0">
      <w:pPr>
        <w:tabs>
          <w:tab w:val="left" w:pos="1140"/>
        </w:tabs>
        <w:spacing w:line="360" w:lineRule="auto"/>
        <w:jc w:val="both"/>
      </w:pPr>
      <w:r w:rsidRPr="00A243AD">
        <w:t xml:space="preserve">                         file1.write(pack1)</w:t>
      </w:r>
    </w:p>
    <w:p w14:paraId="61AD286D" w14:textId="77777777" w:rsidR="00A55948" w:rsidRPr="00A243AD" w:rsidRDefault="00A55948" w:rsidP="00B854D0">
      <w:pPr>
        <w:tabs>
          <w:tab w:val="left" w:pos="1140"/>
        </w:tabs>
        <w:spacing w:line="360" w:lineRule="auto"/>
        <w:jc w:val="both"/>
      </w:pPr>
      <w:r w:rsidRPr="00A243AD">
        <w:t xml:space="preserve">                         file1.write("\n")</w:t>
      </w:r>
    </w:p>
    <w:p w14:paraId="33C76CE8" w14:textId="4AF4C9B8" w:rsidR="00A55948" w:rsidRPr="00A243AD" w:rsidRDefault="00A55948" w:rsidP="00B854D0">
      <w:pPr>
        <w:tabs>
          <w:tab w:val="left" w:pos="1140"/>
        </w:tabs>
        <w:spacing w:line="360" w:lineRule="auto"/>
        <w:jc w:val="both"/>
      </w:pPr>
    </w:p>
    <w:p w14:paraId="7A38057C" w14:textId="4EE89068" w:rsidR="00112D02" w:rsidRPr="00A243AD" w:rsidRDefault="00112D02" w:rsidP="00B854D0">
      <w:pPr>
        <w:tabs>
          <w:tab w:val="left" w:pos="1140"/>
        </w:tabs>
        <w:spacing w:line="360" w:lineRule="auto"/>
        <w:jc w:val="both"/>
        <w:rPr>
          <w:bCs/>
        </w:rPr>
      </w:pPr>
      <w:r w:rsidRPr="00A243AD">
        <w:t>Step 8:</w:t>
      </w:r>
      <w:r w:rsidRPr="00A243AD">
        <w:rPr>
          <w:bCs/>
        </w:rPr>
        <w:t xml:space="preserve"> If av</w:t>
      </w:r>
      <w:r w:rsidR="00C62DA1">
        <w:rPr>
          <w:bCs/>
        </w:rPr>
        <w:t>ai</w:t>
      </w:r>
      <w:r w:rsidRPr="00A243AD">
        <w:rPr>
          <w:bCs/>
        </w:rPr>
        <w:t>l list element space is greater than length of the packed record th</w:t>
      </w:r>
      <w:r w:rsidR="00165580">
        <w:rPr>
          <w:bCs/>
        </w:rPr>
        <w:t>e</w:t>
      </w:r>
      <w:r w:rsidRPr="00A243AD">
        <w:rPr>
          <w:bCs/>
        </w:rPr>
        <w:t xml:space="preserve">n remaining content will be marked as star(deleted) than size of the remaining content and position should be </w:t>
      </w:r>
      <w:r w:rsidR="00165580">
        <w:rPr>
          <w:bCs/>
        </w:rPr>
        <w:t>stored</w:t>
      </w:r>
      <w:r w:rsidRPr="00A243AD">
        <w:rPr>
          <w:bCs/>
        </w:rPr>
        <w:t xml:space="preserve"> to av</w:t>
      </w:r>
      <w:r w:rsidR="00C62DA1">
        <w:rPr>
          <w:bCs/>
        </w:rPr>
        <w:t>ai</w:t>
      </w:r>
      <w:r w:rsidRPr="00A243AD">
        <w:rPr>
          <w:bCs/>
        </w:rPr>
        <w:t>l list and sort the av</w:t>
      </w:r>
      <w:r w:rsidR="00C62DA1">
        <w:rPr>
          <w:bCs/>
        </w:rPr>
        <w:t>ai</w:t>
      </w:r>
      <w:r w:rsidRPr="00A243AD">
        <w:rPr>
          <w:bCs/>
        </w:rPr>
        <w:t>l list.</w:t>
      </w:r>
    </w:p>
    <w:p w14:paraId="5237528B" w14:textId="77777777" w:rsidR="00112D02" w:rsidRPr="00A243AD" w:rsidRDefault="00112D02" w:rsidP="00B854D0">
      <w:pPr>
        <w:tabs>
          <w:tab w:val="left" w:pos="1140"/>
        </w:tabs>
        <w:spacing w:line="360" w:lineRule="auto"/>
        <w:jc w:val="both"/>
      </w:pPr>
      <w:r w:rsidRPr="00A243AD">
        <w:t xml:space="preserve">        length=</w:t>
      </w:r>
      <w:proofErr w:type="spellStart"/>
      <w:r w:rsidRPr="00A243AD">
        <w:t>len</w:t>
      </w:r>
      <w:proofErr w:type="spellEnd"/>
      <w:r w:rsidRPr="00A243AD">
        <w:t>(l2)</w:t>
      </w:r>
    </w:p>
    <w:p w14:paraId="2F6678F0" w14:textId="77777777" w:rsidR="00112D02" w:rsidRPr="00A243AD" w:rsidRDefault="00112D02" w:rsidP="00B854D0">
      <w:pPr>
        <w:tabs>
          <w:tab w:val="left" w:pos="1140"/>
        </w:tabs>
        <w:spacing w:line="360" w:lineRule="auto"/>
        <w:jc w:val="both"/>
      </w:pPr>
      <w:r w:rsidRPr="00A243AD">
        <w:t xml:space="preserve">        a=l2.split("|")</w:t>
      </w:r>
    </w:p>
    <w:p w14:paraId="093A4BE2" w14:textId="77777777" w:rsidR="00112D02" w:rsidRPr="00A243AD" w:rsidRDefault="00112D02" w:rsidP="00B854D0">
      <w:pPr>
        <w:tabs>
          <w:tab w:val="left" w:pos="1140"/>
        </w:tabs>
        <w:spacing w:line="360" w:lineRule="auto"/>
        <w:jc w:val="both"/>
      </w:pPr>
      <w:r w:rsidRPr="00A243AD">
        <w:t xml:space="preserve">        first=</w:t>
      </w:r>
      <w:proofErr w:type="gramStart"/>
      <w:r w:rsidRPr="00A243AD">
        <w:t>a[</w:t>
      </w:r>
      <w:proofErr w:type="gramEnd"/>
      <w:r w:rsidRPr="00A243AD">
        <w:t>0][0]</w:t>
      </w:r>
    </w:p>
    <w:p w14:paraId="1C7DD586" w14:textId="77777777" w:rsidR="00112D02" w:rsidRPr="00A243AD" w:rsidRDefault="00112D02" w:rsidP="00B854D0">
      <w:pPr>
        <w:tabs>
          <w:tab w:val="left" w:pos="1140"/>
        </w:tabs>
        <w:spacing w:line="360" w:lineRule="auto"/>
        <w:jc w:val="both"/>
      </w:pPr>
      <w:r w:rsidRPr="00A243AD">
        <w:t xml:space="preserve">        file1.write(l</w:t>
      </w:r>
      <w:proofErr w:type="gramStart"/>
      <w:r w:rsidRPr="00A243AD">
        <w:t>2.replace</w:t>
      </w:r>
      <w:proofErr w:type="gramEnd"/>
      <w:r w:rsidRPr="00A243AD">
        <w:t>(first,"*"))</w:t>
      </w:r>
    </w:p>
    <w:p w14:paraId="227546E7" w14:textId="77777777" w:rsidR="00112D02" w:rsidRPr="00A243AD" w:rsidRDefault="00112D02" w:rsidP="00B854D0">
      <w:pPr>
        <w:tabs>
          <w:tab w:val="left" w:pos="1140"/>
        </w:tabs>
        <w:spacing w:line="360" w:lineRule="auto"/>
        <w:jc w:val="both"/>
      </w:pPr>
      <w:r w:rsidRPr="00A243AD">
        <w:t xml:space="preserve">        var=""</w:t>
      </w:r>
    </w:p>
    <w:p w14:paraId="082DE1DD" w14:textId="77777777" w:rsidR="00112D02" w:rsidRPr="00A243AD" w:rsidRDefault="00112D02" w:rsidP="00B854D0">
      <w:pPr>
        <w:tabs>
          <w:tab w:val="left" w:pos="1140"/>
        </w:tabs>
        <w:spacing w:line="360" w:lineRule="auto"/>
        <w:jc w:val="both"/>
      </w:pPr>
      <w:r w:rsidRPr="00A243AD">
        <w:t xml:space="preserve">        var=var+len2+"|"+p2+"|"</w:t>
      </w:r>
    </w:p>
    <w:p w14:paraId="633E9BDF" w14:textId="77777777" w:rsidR="00112D02" w:rsidRPr="00A243AD" w:rsidRDefault="00112D02" w:rsidP="00B854D0">
      <w:pPr>
        <w:tabs>
          <w:tab w:val="left" w:pos="1140"/>
        </w:tabs>
        <w:spacing w:line="360" w:lineRule="auto"/>
        <w:jc w:val="both"/>
      </w:pPr>
      <w:r w:rsidRPr="00A243AD">
        <w:t xml:space="preserve">         </w:t>
      </w:r>
      <w:proofErr w:type="gramStart"/>
      <w:r w:rsidRPr="00A243AD">
        <w:t>self.avllist1.append</w:t>
      </w:r>
      <w:proofErr w:type="gramEnd"/>
      <w:r w:rsidRPr="00A243AD">
        <w:t>(var)</w:t>
      </w:r>
    </w:p>
    <w:p w14:paraId="73EEA9E0" w14:textId="77777777" w:rsidR="00112D02" w:rsidRPr="00A243AD" w:rsidRDefault="00112D02" w:rsidP="00B854D0">
      <w:pPr>
        <w:tabs>
          <w:tab w:val="left" w:pos="1140"/>
        </w:tabs>
        <w:spacing w:line="360" w:lineRule="auto"/>
        <w:jc w:val="both"/>
        <w:rPr>
          <w:bCs/>
        </w:rPr>
      </w:pPr>
      <w:r w:rsidRPr="00A243AD">
        <w:t xml:space="preserve">         </w:t>
      </w:r>
      <w:proofErr w:type="gramStart"/>
      <w:r w:rsidRPr="00A243AD">
        <w:t>self.avllist1.sort</w:t>
      </w:r>
      <w:proofErr w:type="gramEnd"/>
      <w:r w:rsidRPr="00A243AD">
        <w:t>()</w:t>
      </w:r>
    </w:p>
    <w:p w14:paraId="25F7FDD9" w14:textId="77777777" w:rsidR="00112D02" w:rsidRPr="00A243AD" w:rsidRDefault="00112D02" w:rsidP="00B854D0">
      <w:pPr>
        <w:tabs>
          <w:tab w:val="left" w:pos="1140"/>
        </w:tabs>
        <w:spacing w:line="360" w:lineRule="auto"/>
        <w:jc w:val="both"/>
        <w:rPr>
          <w:bCs/>
        </w:rPr>
      </w:pPr>
    </w:p>
    <w:p w14:paraId="1124D84B" w14:textId="3596CC74" w:rsidR="003C6A67" w:rsidRPr="00A243AD" w:rsidRDefault="003C6A67" w:rsidP="00B854D0">
      <w:pPr>
        <w:tabs>
          <w:tab w:val="left" w:pos="1140"/>
        </w:tabs>
        <w:spacing w:line="360" w:lineRule="auto"/>
        <w:jc w:val="both"/>
        <w:rPr>
          <w:bCs/>
        </w:rPr>
      </w:pPr>
      <w:r w:rsidRPr="00A243AD">
        <w:t xml:space="preserve">Step </w:t>
      </w:r>
      <w:r w:rsidR="00A55948" w:rsidRPr="00A243AD">
        <w:t>9</w:t>
      </w:r>
      <w:r w:rsidRPr="00A243AD">
        <w:t>:</w:t>
      </w:r>
      <w:r w:rsidRPr="00A243AD">
        <w:rPr>
          <w:bCs/>
        </w:rPr>
        <w:t xml:space="preserve"> Next open the primary index file in r+ mode, pack</w:t>
      </w:r>
      <w:r w:rsidR="00165580">
        <w:rPr>
          <w:bCs/>
        </w:rPr>
        <w:t xml:space="preserve"> the</w:t>
      </w:r>
      <w:r w:rsidRPr="00A243AD">
        <w:rPr>
          <w:bCs/>
        </w:rPr>
        <w:t xml:space="preserve"> primary index with position using delimiter and write into the primary index file. </w:t>
      </w:r>
    </w:p>
    <w:p w14:paraId="4D8A668C" w14:textId="77777777" w:rsidR="003C6A67" w:rsidRPr="00A243AD" w:rsidRDefault="003C6A67" w:rsidP="00B854D0">
      <w:pPr>
        <w:tabs>
          <w:tab w:val="left" w:pos="1140"/>
        </w:tabs>
        <w:spacing w:line="360" w:lineRule="auto"/>
        <w:jc w:val="both"/>
      </w:pPr>
      <w:r w:rsidRPr="00A243AD">
        <w:t xml:space="preserve">         File2=</w:t>
      </w:r>
      <w:proofErr w:type="gramStart"/>
      <w:r w:rsidRPr="00A243AD">
        <w:t>open(</w:t>
      </w:r>
      <w:proofErr w:type="spellStart"/>
      <w:proofErr w:type="gramEnd"/>
      <w:r w:rsidRPr="00A243AD">
        <w:t>r"C</w:t>
      </w:r>
      <w:proofErr w:type="spellEnd"/>
      <w:r w:rsidRPr="00A243AD">
        <w:t>:\Users\Madhurani L\Desktop\stu1.txt","r+")</w:t>
      </w:r>
    </w:p>
    <w:p w14:paraId="518CF6A1" w14:textId="23840E23" w:rsidR="003C6A67" w:rsidRPr="00A243AD" w:rsidRDefault="003C6A67" w:rsidP="00B854D0">
      <w:pPr>
        <w:tabs>
          <w:tab w:val="left" w:pos="1140"/>
        </w:tabs>
        <w:spacing w:line="360" w:lineRule="auto"/>
        <w:jc w:val="both"/>
      </w:pPr>
      <w:r w:rsidRPr="00A243AD">
        <w:t xml:space="preserve">         pack2=pack2+self.orderid+"|"+</w:t>
      </w:r>
      <w:r w:rsidR="00A66463" w:rsidRPr="00A243AD">
        <w:t>position</w:t>
      </w:r>
      <w:r w:rsidRPr="00A243AD">
        <w:t>+"|"</w:t>
      </w:r>
    </w:p>
    <w:p w14:paraId="27DE5C4D" w14:textId="77777777" w:rsidR="003C6A67" w:rsidRPr="00A243AD" w:rsidRDefault="003C6A67" w:rsidP="00B854D0">
      <w:pPr>
        <w:tabs>
          <w:tab w:val="left" w:pos="1140"/>
        </w:tabs>
        <w:spacing w:line="360" w:lineRule="auto"/>
        <w:jc w:val="both"/>
      </w:pPr>
      <w:r w:rsidRPr="00A243AD">
        <w:t xml:space="preserve">         file2.write(pack2)</w:t>
      </w:r>
    </w:p>
    <w:p w14:paraId="1887B956" w14:textId="77777777" w:rsidR="003C6A67" w:rsidRPr="00A243AD" w:rsidRDefault="003C6A67" w:rsidP="00B854D0">
      <w:pPr>
        <w:tabs>
          <w:tab w:val="left" w:pos="1140"/>
        </w:tabs>
        <w:spacing w:line="360" w:lineRule="auto"/>
        <w:jc w:val="both"/>
        <w:rPr>
          <w:bCs/>
        </w:rPr>
      </w:pPr>
      <w:r w:rsidRPr="00A243AD">
        <w:t xml:space="preserve">         file2.write("\n")</w:t>
      </w:r>
    </w:p>
    <w:p w14:paraId="29DDD709" w14:textId="77777777" w:rsidR="003C6A67" w:rsidRPr="00A243AD" w:rsidRDefault="003C6A67" w:rsidP="00B854D0">
      <w:pPr>
        <w:tabs>
          <w:tab w:val="left" w:pos="1140"/>
        </w:tabs>
        <w:spacing w:line="360" w:lineRule="auto"/>
        <w:jc w:val="both"/>
        <w:rPr>
          <w:bCs/>
        </w:rPr>
      </w:pPr>
    </w:p>
    <w:p w14:paraId="3E8F2FFD" w14:textId="7C3FE3C7" w:rsidR="003C6A67" w:rsidRPr="00A243AD" w:rsidRDefault="003C6A67" w:rsidP="00B854D0">
      <w:pPr>
        <w:tabs>
          <w:tab w:val="left" w:pos="1140"/>
        </w:tabs>
        <w:spacing w:line="360" w:lineRule="auto"/>
        <w:jc w:val="both"/>
        <w:rPr>
          <w:bCs/>
        </w:rPr>
      </w:pPr>
      <w:r w:rsidRPr="00A243AD">
        <w:rPr>
          <w:bCs/>
        </w:rPr>
        <w:t xml:space="preserve">Step </w:t>
      </w:r>
      <w:r w:rsidR="00A55948" w:rsidRPr="00A243AD">
        <w:rPr>
          <w:bCs/>
        </w:rPr>
        <w:t>10</w:t>
      </w:r>
      <w:r w:rsidRPr="00A243AD">
        <w:rPr>
          <w:bCs/>
        </w:rPr>
        <w:t>: Next open the secondary index file in r+ mode, pack</w:t>
      </w:r>
      <w:r w:rsidR="00F119AA">
        <w:rPr>
          <w:bCs/>
        </w:rPr>
        <w:t xml:space="preserve"> the</w:t>
      </w:r>
      <w:r w:rsidRPr="00A243AD">
        <w:rPr>
          <w:bCs/>
        </w:rPr>
        <w:t xml:space="preserve"> secondary index with position using delimiter and write into the secondary index file.</w:t>
      </w:r>
    </w:p>
    <w:p w14:paraId="1630CDD6" w14:textId="77777777" w:rsidR="003C6A67" w:rsidRPr="00A243AD" w:rsidRDefault="003C6A67" w:rsidP="00B854D0">
      <w:pPr>
        <w:tabs>
          <w:tab w:val="left" w:pos="1140"/>
        </w:tabs>
        <w:spacing w:line="360" w:lineRule="auto"/>
        <w:jc w:val="both"/>
        <w:rPr>
          <w:bCs/>
        </w:rPr>
      </w:pPr>
      <w:r w:rsidRPr="00A243AD">
        <w:t xml:space="preserve">         file3=</w:t>
      </w:r>
      <w:proofErr w:type="gramStart"/>
      <w:r w:rsidRPr="00A243AD">
        <w:t>open(</w:t>
      </w:r>
      <w:proofErr w:type="spellStart"/>
      <w:proofErr w:type="gramEnd"/>
      <w:r w:rsidRPr="00A243AD">
        <w:t>r"C</w:t>
      </w:r>
      <w:proofErr w:type="spellEnd"/>
      <w:r w:rsidRPr="00A243AD">
        <w:t>:\Users\Madhurani L\Desktop\stu2.txt","r+")</w:t>
      </w:r>
    </w:p>
    <w:p w14:paraId="695544CF" w14:textId="6A77B225" w:rsidR="003C6A67" w:rsidRPr="00A243AD" w:rsidRDefault="003C6A67" w:rsidP="00B854D0">
      <w:pPr>
        <w:tabs>
          <w:tab w:val="left" w:pos="1140"/>
        </w:tabs>
        <w:spacing w:line="360" w:lineRule="auto"/>
        <w:jc w:val="both"/>
      </w:pPr>
      <w:r w:rsidRPr="00A243AD">
        <w:t xml:space="preserve">         pack3=pack3+self.itemtype+"|"+</w:t>
      </w:r>
      <w:r w:rsidR="00A66463" w:rsidRPr="00A243AD">
        <w:t>position</w:t>
      </w:r>
      <w:r w:rsidRPr="00A243AD">
        <w:t>+"|"</w:t>
      </w:r>
    </w:p>
    <w:p w14:paraId="073DB0A4" w14:textId="77777777" w:rsidR="003C6A67" w:rsidRPr="00A243AD" w:rsidRDefault="003C6A67" w:rsidP="00B854D0">
      <w:pPr>
        <w:tabs>
          <w:tab w:val="left" w:pos="1140"/>
        </w:tabs>
        <w:spacing w:line="360" w:lineRule="auto"/>
        <w:jc w:val="both"/>
      </w:pPr>
      <w:r w:rsidRPr="00A243AD">
        <w:t xml:space="preserve">         file3.write(pack3)</w:t>
      </w:r>
    </w:p>
    <w:p w14:paraId="64AE2538" w14:textId="75E37576" w:rsidR="003C6A67" w:rsidRPr="00A243AD" w:rsidRDefault="003C6A67" w:rsidP="00B854D0">
      <w:pPr>
        <w:tabs>
          <w:tab w:val="left" w:pos="1140"/>
        </w:tabs>
        <w:spacing w:line="360" w:lineRule="auto"/>
        <w:jc w:val="both"/>
      </w:pPr>
      <w:r w:rsidRPr="00A243AD">
        <w:t xml:space="preserve">         file3.write("\n")</w:t>
      </w:r>
    </w:p>
    <w:p w14:paraId="321E383D" w14:textId="4C60461D" w:rsidR="00764D12" w:rsidRPr="00A243AD" w:rsidRDefault="00764D12" w:rsidP="00B854D0">
      <w:pPr>
        <w:tabs>
          <w:tab w:val="left" w:pos="1140"/>
        </w:tabs>
        <w:spacing w:line="360" w:lineRule="auto"/>
        <w:jc w:val="both"/>
      </w:pPr>
    </w:p>
    <w:p w14:paraId="5046F958" w14:textId="50133F71" w:rsidR="00A55948" w:rsidRPr="00A243AD" w:rsidRDefault="00A55948" w:rsidP="00B854D0">
      <w:pPr>
        <w:tabs>
          <w:tab w:val="left" w:pos="1140"/>
        </w:tabs>
        <w:spacing w:line="360" w:lineRule="auto"/>
        <w:jc w:val="both"/>
      </w:pPr>
      <w:r w:rsidRPr="00A243AD">
        <w:t>Step 11: Read the lines till line is empty th</w:t>
      </w:r>
      <w:r w:rsidR="00F119AA">
        <w:t>e</w:t>
      </w:r>
      <w:r w:rsidRPr="00A243AD">
        <w:t>n write the new packed content and store the position.</w:t>
      </w:r>
      <w:r w:rsidR="00F119AA">
        <w:t xml:space="preserve">                                                                                                                                  11</w:t>
      </w:r>
    </w:p>
    <w:p w14:paraId="10F5E67C" w14:textId="0045A54D" w:rsidR="00A55948" w:rsidRPr="00A243AD" w:rsidRDefault="00A55948" w:rsidP="00B854D0">
      <w:pPr>
        <w:tabs>
          <w:tab w:val="left" w:pos="1140"/>
        </w:tabs>
        <w:spacing w:line="360" w:lineRule="auto"/>
        <w:jc w:val="both"/>
      </w:pPr>
      <w:r w:rsidRPr="00A243AD">
        <w:lastRenderedPageBreak/>
        <w:t xml:space="preserve">           while </w:t>
      </w:r>
      <w:proofErr w:type="gramStart"/>
      <w:r w:rsidRPr="00A243AD">
        <w:t>self.line</w:t>
      </w:r>
      <w:proofErr w:type="gramEnd"/>
      <w:r w:rsidRPr="00A243AD">
        <w:t>1:</w:t>
      </w:r>
    </w:p>
    <w:p w14:paraId="4497D027" w14:textId="77777777" w:rsidR="00A55948" w:rsidRPr="00A243AD" w:rsidRDefault="00A55948" w:rsidP="00B854D0">
      <w:pPr>
        <w:tabs>
          <w:tab w:val="left" w:pos="1140"/>
        </w:tabs>
        <w:spacing w:line="360" w:lineRule="auto"/>
        <w:jc w:val="both"/>
      </w:pPr>
      <w:r w:rsidRPr="00A243AD">
        <w:t xml:space="preserve">                    </w:t>
      </w:r>
      <w:proofErr w:type="gramStart"/>
      <w:r w:rsidRPr="00A243AD">
        <w:t>self.position1=file1.tell</w:t>
      </w:r>
      <w:proofErr w:type="gramEnd"/>
      <w:r w:rsidRPr="00A243AD">
        <w:t>()</w:t>
      </w:r>
    </w:p>
    <w:p w14:paraId="0F194F59" w14:textId="77777777" w:rsidR="00A55948" w:rsidRPr="00A243AD" w:rsidRDefault="00A55948" w:rsidP="00B854D0">
      <w:pPr>
        <w:tabs>
          <w:tab w:val="left" w:pos="1140"/>
        </w:tabs>
        <w:spacing w:line="360" w:lineRule="auto"/>
        <w:jc w:val="both"/>
      </w:pPr>
      <w:r w:rsidRPr="00A243AD">
        <w:t xml:space="preserve">                    </w:t>
      </w:r>
      <w:proofErr w:type="gramStart"/>
      <w:r w:rsidRPr="00A243AD">
        <w:t>self.line1=file1.readline</w:t>
      </w:r>
      <w:proofErr w:type="gramEnd"/>
      <w:r w:rsidRPr="00A243AD">
        <w:t>()</w:t>
      </w:r>
    </w:p>
    <w:p w14:paraId="5905C161" w14:textId="77777777" w:rsidR="00A55948" w:rsidRPr="00A243AD" w:rsidRDefault="00A55948" w:rsidP="00B854D0">
      <w:pPr>
        <w:tabs>
          <w:tab w:val="left" w:pos="1140"/>
        </w:tabs>
        <w:spacing w:line="360" w:lineRule="auto"/>
        <w:jc w:val="both"/>
      </w:pPr>
      <w:r w:rsidRPr="00A243AD">
        <w:t xml:space="preserve">           file1.seek(int(</w:t>
      </w:r>
      <w:proofErr w:type="gramStart"/>
      <w:r w:rsidRPr="00A243AD">
        <w:t>self.position</w:t>
      </w:r>
      <w:proofErr w:type="gramEnd"/>
      <w:r w:rsidRPr="00A243AD">
        <w:t>1))</w:t>
      </w:r>
    </w:p>
    <w:p w14:paraId="4CD87AFB" w14:textId="77777777" w:rsidR="00A55948" w:rsidRPr="00A243AD" w:rsidRDefault="00A55948" w:rsidP="00B854D0">
      <w:pPr>
        <w:tabs>
          <w:tab w:val="left" w:pos="1140"/>
        </w:tabs>
        <w:spacing w:line="360" w:lineRule="auto"/>
        <w:jc w:val="both"/>
      </w:pPr>
      <w:r w:rsidRPr="00A243AD">
        <w:t xml:space="preserve">           file1.write(</w:t>
      </w:r>
      <w:proofErr w:type="spellStart"/>
      <w:r w:rsidRPr="00A243AD">
        <w:t>self.var</w:t>
      </w:r>
      <w:proofErr w:type="spellEnd"/>
      <w:r w:rsidRPr="00A243AD">
        <w:t>)</w:t>
      </w:r>
    </w:p>
    <w:p w14:paraId="27F2D9BC" w14:textId="2263B5F0" w:rsidR="00A55948" w:rsidRPr="00A243AD" w:rsidRDefault="00A55948" w:rsidP="00B854D0">
      <w:pPr>
        <w:tabs>
          <w:tab w:val="left" w:pos="1140"/>
        </w:tabs>
        <w:spacing w:line="360" w:lineRule="auto"/>
        <w:jc w:val="both"/>
      </w:pPr>
      <w:r w:rsidRPr="00A243AD">
        <w:t xml:space="preserve">           </w:t>
      </w:r>
      <w:proofErr w:type="gramStart"/>
      <w:r w:rsidRPr="00A243AD">
        <w:t>print(</w:t>
      </w:r>
      <w:proofErr w:type="gramEnd"/>
      <w:r w:rsidRPr="00A243AD">
        <w:t xml:space="preserve">"modify </w:t>
      </w:r>
      <w:proofErr w:type="spellStart"/>
      <w:r w:rsidRPr="00A243AD">
        <w:t>as</w:t>
      </w:r>
      <w:proofErr w:type="spellEnd"/>
      <w:r w:rsidRPr="00A243AD">
        <w:t xml:space="preserve"> been done")</w:t>
      </w:r>
    </w:p>
    <w:p w14:paraId="664771E1" w14:textId="5DE8BFB2" w:rsidR="00A55948" w:rsidRPr="00A243AD" w:rsidRDefault="00A55948" w:rsidP="00B854D0">
      <w:pPr>
        <w:tabs>
          <w:tab w:val="left" w:pos="1140"/>
        </w:tabs>
        <w:spacing w:line="360" w:lineRule="auto"/>
        <w:jc w:val="both"/>
      </w:pPr>
    </w:p>
    <w:p w14:paraId="450EEC47" w14:textId="7B92C9B5" w:rsidR="00A55948" w:rsidRPr="00A243AD" w:rsidRDefault="00A55948" w:rsidP="00B854D0">
      <w:pPr>
        <w:tabs>
          <w:tab w:val="left" w:pos="1140"/>
        </w:tabs>
        <w:spacing w:line="360" w:lineRule="auto"/>
        <w:jc w:val="both"/>
      </w:pPr>
      <w:r w:rsidRPr="00A243AD">
        <w:t xml:space="preserve">Step 12: Go to step 9 and </w:t>
      </w:r>
      <w:r w:rsidR="00F119AA">
        <w:t xml:space="preserve">step </w:t>
      </w:r>
      <w:r w:rsidRPr="00A243AD">
        <w:t>10</w:t>
      </w:r>
    </w:p>
    <w:p w14:paraId="7E550A33" w14:textId="7354EC97" w:rsidR="00A55948" w:rsidRDefault="00A55948" w:rsidP="00503D1F">
      <w:pPr>
        <w:tabs>
          <w:tab w:val="left" w:pos="1140"/>
        </w:tabs>
        <w:rPr>
          <w:sz w:val="28"/>
          <w:szCs w:val="28"/>
        </w:rPr>
      </w:pPr>
    </w:p>
    <w:p w14:paraId="0EA8561A" w14:textId="11183AF8" w:rsidR="00764D12" w:rsidRDefault="00764D12" w:rsidP="00764D12">
      <w:pPr>
        <w:tabs>
          <w:tab w:val="left" w:pos="1140"/>
        </w:tabs>
        <w:rPr>
          <w:b/>
          <w:sz w:val="32"/>
          <w:szCs w:val="32"/>
        </w:rPr>
      </w:pPr>
      <w:r>
        <w:rPr>
          <w:b/>
          <w:sz w:val="32"/>
          <w:szCs w:val="32"/>
        </w:rPr>
        <w:t>3</w:t>
      </w:r>
      <w:r w:rsidRPr="00CC475A">
        <w:rPr>
          <w:b/>
          <w:sz w:val="32"/>
          <w:szCs w:val="32"/>
        </w:rPr>
        <w:t>.</w:t>
      </w:r>
      <w:r w:rsidR="000A073D">
        <w:rPr>
          <w:b/>
          <w:sz w:val="32"/>
          <w:szCs w:val="32"/>
        </w:rPr>
        <w:t>6</w:t>
      </w:r>
      <w:r>
        <w:rPr>
          <w:b/>
          <w:sz w:val="32"/>
          <w:szCs w:val="32"/>
        </w:rPr>
        <w:t xml:space="preserve"> Algorithm to Delete the record</w:t>
      </w:r>
    </w:p>
    <w:p w14:paraId="4A1C372F" w14:textId="377DF438" w:rsidR="00764D12" w:rsidRDefault="00764D12" w:rsidP="00764D12">
      <w:pPr>
        <w:tabs>
          <w:tab w:val="left" w:pos="1140"/>
        </w:tabs>
        <w:rPr>
          <w:b/>
          <w:sz w:val="32"/>
          <w:szCs w:val="32"/>
        </w:rPr>
      </w:pPr>
    </w:p>
    <w:p w14:paraId="760EE2A1" w14:textId="481045F7" w:rsidR="00764D12" w:rsidRPr="00A243AD" w:rsidRDefault="000A073D" w:rsidP="00B854D0">
      <w:pPr>
        <w:tabs>
          <w:tab w:val="left" w:pos="1140"/>
        </w:tabs>
        <w:spacing w:line="360" w:lineRule="auto"/>
        <w:jc w:val="both"/>
        <w:rPr>
          <w:bCs/>
        </w:rPr>
      </w:pPr>
      <w:r w:rsidRPr="00A243AD">
        <w:rPr>
          <w:bCs/>
        </w:rPr>
        <w:t>Step 1: Search based on index.</w:t>
      </w:r>
    </w:p>
    <w:p w14:paraId="4C4ACBC2" w14:textId="77777777" w:rsidR="00F119AA" w:rsidRDefault="00F119AA" w:rsidP="00B854D0">
      <w:pPr>
        <w:tabs>
          <w:tab w:val="left" w:pos="1140"/>
        </w:tabs>
        <w:spacing w:line="360" w:lineRule="auto"/>
        <w:jc w:val="both"/>
        <w:rPr>
          <w:bCs/>
        </w:rPr>
      </w:pPr>
    </w:p>
    <w:p w14:paraId="5E714B88" w14:textId="080BEB34" w:rsidR="000A073D" w:rsidRPr="00A243AD" w:rsidRDefault="000A073D" w:rsidP="00B854D0">
      <w:pPr>
        <w:tabs>
          <w:tab w:val="left" w:pos="1140"/>
        </w:tabs>
        <w:spacing w:line="360" w:lineRule="auto"/>
        <w:jc w:val="both"/>
      </w:pPr>
      <w:r w:rsidRPr="00A243AD">
        <w:rPr>
          <w:bCs/>
        </w:rPr>
        <w:t>Step</w:t>
      </w:r>
      <w:r w:rsidR="00971E1A" w:rsidRPr="00A243AD">
        <w:rPr>
          <w:bCs/>
        </w:rPr>
        <w:t xml:space="preserve"> </w:t>
      </w:r>
      <w:r w:rsidRPr="00A243AD">
        <w:rPr>
          <w:bCs/>
        </w:rPr>
        <w:t>2:</w:t>
      </w:r>
      <w:r w:rsidRPr="00A243AD">
        <w:t xml:space="preserve"> </w:t>
      </w:r>
      <w:r w:rsidR="00971E1A" w:rsidRPr="00A243AD">
        <w:t>R</w:t>
      </w:r>
      <w:r w:rsidRPr="00A243AD">
        <w:t>ead that line,</w:t>
      </w:r>
      <w:r w:rsidR="00971E1A" w:rsidRPr="00A243AD">
        <w:t xml:space="preserve"> and store length of</w:t>
      </w:r>
      <w:r w:rsidR="00F119AA">
        <w:t xml:space="preserve"> the</w:t>
      </w:r>
      <w:r w:rsidR="00971E1A" w:rsidRPr="00A243AD">
        <w:t xml:space="preserve"> record,</w:t>
      </w:r>
      <w:r w:rsidRPr="00A243AD">
        <w:t xml:space="preserve"> extract first character and rewrite </w:t>
      </w:r>
      <w:r w:rsidR="00F119AA">
        <w:t>it by</w:t>
      </w:r>
      <w:r w:rsidRPr="00A243AD">
        <w:t xml:space="preserve"> replacing with “*” (considering that </w:t>
      </w:r>
      <w:proofErr w:type="spellStart"/>
      <w:r w:rsidRPr="00A243AD">
        <w:t>as</w:t>
      </w:r>
      <w:proofErr w:type="spellEnd"/>
      <w:r w:rsidRPr="00A243AD">
        <w:t xml:space="preserve"> been deleted) and also delete in primary index file and secondary index file.</w:t>
      </w:r>
    </w:p>
    <w:p w14:paraId="3B6B9A77" w14:textId="77777777" w:rsidR="000A073D" w:rsidRPr="00A243AD" w:rsidRDefault="000A073D" w:rsidP="00B854D0">
      <w:pPr>
        <w:tabs>
          <w:tab w:val="left" w:pos="1140"/>
        </w:tabs>
        <w:spacing w:line="360" w:lineRule="auto"/>
        <w:jc w:val="both"/>
      </w:pPr>
      <w:r w:rsidRPr="00A243AD">
        <w:t xml:space="preserve">            first = </w:t>
      </w:r>
      <w:proofErr w:type="spellStart"/>
      <w:proofErr w:type="gramStart"/>
      <w:r w:rsidRPr="00A243AD">
        <w:t>self.a</w:t>
      </w:r>
      <w:proofErr w:type="spellEnd"/>
      <w:proofErr w:type="gramEnd"/>
      <w:r w:rsidRPr="00A243AD">
        <w:t>[0][0]</w:t>
      </w:r>
    </w:p>
    <w:p w14:paraId="2A119CF3" w14:textId="77777777" w:rsidR="000A073D" w:rsidRPr="00A243AD" w:rsidRDefault="000A073D" w:rsidP="00B854D0">
      <w:pPr>
        <w:tabs>
          <w:tab w:val="left" w:pos="1140"/>
        </w:tabs>
        <w:spacing w:line="360" w:lineRule="auto"/>
        <w:jc w:val="both"/>
      </w:pPr>
      <w:r w:rsidRPr="00A243AD">
        <w:t xml:space="preserve">            file1.seek(int(</w:t>
      </w:r>
      <w:proofErr w:type="gramStart"/>
      <w:r w:rsidRPr="00A243AD">
        <w:t>self.position</w:t>
      </w:r>
      <w:proofErr w:type="gramEnd"/>
      <w:r w:rsidRPr="00A243AD">
        <w:t>1))</w:t>
      </w:r>
    </w:p>
    <w:p w14:paraId="00BEE854" w14:textId="77777777" w:rsidR="000A073D" w:rsidRPr="00A243AD" w:rsidRDefault="000A073D" w:rsidP="00B854D0">
      <w:pPr>
        <w:tabs>
          <w:tab w:val="left" w:pos="1140"/>
        </w:tabs>
        <w:spacing w:line="360" w:lineRule="auto"/>
        <w:jc w:val="both"/>
      </w:pPr>
      <w:r w:rsidRPr="00A243AD">
        <w:t xml:space="preserve">             pos1=self.position1</w:t>
      </w:r>
    </w:p>
    <w:p w14:paraId="36E38E05" w14:textId="77777777" w:rsidR="000A073D" w:rsidRPr="00A243AD" w:rsidRDefault="000A073D" w:rsidP="00B854D0">
      <w:pPr>
        <w:tabs>
          <w:tab w:val="left" w:pos="1140"/>
        </w:tabs>
        <w:spacing w:line="360" w:lineRule="auto"/>
        <w:jc w:val="both"/>
      </w:pPr>
      <w:r w:rsidRPr="00A243AD">
        <w:t xml:space="preserve">             file1.write(</w:t>
      </w:r>
      <w:proofErr w:type="gramStart"/>
      <w:r w:rsidRPr="00A243AD">
        <w:t>self.line1.replace</w:t>
      </w:r>
      <w:proofErr w:type="gramEnd"/>
      <w:r w:rsidRPr="00A243AD">
        <w:t>(first,"*")</w:t>
      </w:r>
    </w:p>
    <w:p w14:paraId="52CC35CD" w14:textId="77777777" w:rsidR="000A073D" w:rsidRPr="00A243AD" w:rsidRDefault="000A073D" w:rsidP="00B854D0">
      <w:pPr>
        <w:tabs>
          <w:tab w:val="left" w:pos="1140"/>
        </w:tabs>
        <w:spacing w:line="360" w:lineRule="auto"/>
        <w:jc w:val="both"/>
      </w:pPr>
      <w:r w:rsidRPr="00A243AD">
        <w:t xml:space="preserve">             ………</w:t>
      </w:r>
    </w:p>
    <w:p w14:paraId="7F38D28F" w14:textId="77777777" w:rsidR="000A073D" w:rsidRPr="00A243AD" w:rsidRDefault="000A073D" w:rsidP="00B854D0">
      <w:pPr>
        <w:tabs>
          <w:tab w:val="left" w:pos="1140"/>
        </w:tabs>
        <w:spacing w:line="360" w:lineRule="auto"/>
        <w:jc w:val="both"/>
      </w:pPr>
      <w:r w:rsidRPr="00A243AD">
        <w:t xml:space="preserve">             first = </w:t>
      </w:r>
      <w:proofErr w:type="spellStart"/>
      <w:proofErr w:type="gramStart"/>
      <w:r w:rsidRPr="00A243AD">
        <w:t>self.b</w:t>
      </w:r>
      <w:proofErr w:type="spellEnd"/>
      <w:proofErr w:type="gramEnd"/>
      <w:r w:rsidRPr="00A243AD">
        <w:t>[0][0]</w:t>
      </w:r>
    </w:p>
    <w:p w14:paraId="41F2B707" w14:textId="77777777" w:rsidR="000A073D" w:rsidRPr="00A243AD" w:rsidRDefault="000A073D" w:rsidP="00B854D0">
      <w:pPr>
        <w:tabs>
          <w:tab w:val="left" w:pos="1140"/>
        </w:tabs>
        <w:spacing w:line="360" w:lineRule="auto"/>
        <w:jc w:val="both"/>
      </w:pPr>
      <w:r w:rsidRPr="00A243AD">
        <w:t xml:space="preserve">             file2.seek(int(</w:t>
      </w:r>
      <w:proofErr w:type="gramStart"/>
      <w:r w:rsidRPr="00A243AD">
        <w:t>self.position</w:t>
      </w:r>
      <w:proofErr w:type="gramEnd"/>
      <w:r w:rsidRPr="00A243AD">
        <w:t>2))</w:t>
      </w:r>
    </w:p>
    <w:p w14:paraId="11418469" w14:textId="19817169" w:rsidR="00971E1A" w:rsidRPr="00A243AD" w:rsidRDefault="000A073D" w:rsidP="00B854D0">
      <w:pPr>
        <w:tabs>
          <w:tab w:val="left" w:pos="1140"/>
        </w:tabs>
        <w:spacing w:line="360" w:lineRule="auto"/>
        <w:jc w:val="both"/>
      </w:pPr>
      <w:r w:rsidRPr="00A243AD">
        <w:t xml:space="preserve">             file2.write(</w:t>
      </w:r>
      <w:proofErr w:type="gramStart"/>
      <w:r w:rsidRPr="00A243AD">
        <w:t>self.line2.replace</w:t>
      </w:r>
      <w:proofErr w:type="gramEnd"/>
      <w:r w:rsidRPr="00A243AD">
        <w:t>(first,"*"))</w:t>
      </w:r>
    </w:p>
    <w:p w14:paraId="0154BA24" w14:textId="77777777" w:rsidR="000A073D" w:rsidRPr="00A243AD" w:rsidRDefault="000A073D" w:rsidP="00B854D0">
      <w:pPr>
        <w:tabs>
          <w:tab w:val="left" w:pos="1140"/>
        </w:tabs>
        <w:spacing w:line="360" w:lineRule="auto"/>
        <w:jc w:val="both"/>
      </w:pPr>
      <w:r w:rsidRPr="00A243AD">
        <w:t xml:space="preserve">             ……….</w:t>
      </w:r>
    </w:p>
    <w:p w14:paraId="14354399" w14:textId="70CAA2E3" w:rsidR="00971E1A" w:rsidRPr="00A243AD" w:rsidRDefault="00971E1A" w:rsidP="00B854D0">
      <w:pPr>
        <w:tabs>
          <w:tab w:val="left" w:pos="1140"/>
        </w:tabs>
        <w:spacing w:line="360" w:lineRule="auto"/>
        <w:jc w:val="both"/>
        <w:rPr>
          <w:bCs/>
        </w:rPr>
      </w:pPr>
      <w:r w:rsidRPr="00A243AD">
        <w:rPr>
          <w:bCs/>
        </w:rPr>
        <w:t>Step 3: Append length and position to av</w:t>
      </w:r>
      <w:r w:rsidR="00C62DA1">
        <w:rPr>
          <w:bCs/>
        </w:rPr>
        <w:t>ai</w:t>
      </w:r>
      <w:r w:rsidRPr="00A243AD">
        <w:rPr>
          <w:bCs/>
        </w:rPr>
        <w:t>l list and sort it.</w:t>
      </w:r>
    </w:p>
    <w:p w14:paraId="4929A1B0" w14:textId="77777777" w:rsidR="00971E1A" w:rsidRPr="00A243AD" w:rsidRDefault="00971E1A" w:rsidP="00B854D0">
      <w:pPr>
        <w:tabs>
          <w:tab w:val="left" w:pos="1140"/>
        </w:tabs>
        <w:spacing w:line="360" w:lineRule="auto"/>
        <w:jc w:val="both"/>
      </w:pPr>
      <w:r w:rsidRPr="00A243AD">
        <w:rPr>
          <w:bCs/>
        </w:rPr>
        <w:t xml:space="preserve">            </w:t>
      </w:r>
      <w:r w:rsidRPr="00A243AD">
        <w:t>length1=</w:t>
      </w:r>
      <w:proofErr w:type="spellStart"/>
      <w:r w:rsidRPr="00A243AD">
        <w:t>len</w:t>
      </w:r>
      <w:proofErr w:type="spellEnd"/>
      <w:r w:rsidRPr="00A243AD">
        <w:t>(line)</w:t>
      </w:r>
    </w:p>
    <w:p w14:paraId="5D2CC35D" w14:textId="6ACDC7AD" w:rsidR="00971E1A" w:rsidRPr="00A243AD" w:rsidRDefault="00971E1A" w:rsidP="00B854D0">
      <w:pPr>
        <w:tabs>
          <w:tab w:val="left" w:pos="1140"/>
        </w:tabs>
        <w:spacing w:line="360" w:lineRule="auto"/>
        <w:jc w:val="both"/>
      </w:pPr>
      <w:r w:rsidRPr="00A243AD">
        <w:t xml:space="preserve">            </w:t>
      </w:r>
      <w:proofErr w:type="spellStart"/>
      <w:r w:rsidRPr="00A243AD">
        <w:t>st</w:t>
      </w:r>
      <w:proofErr w:type="spellEnd"/>
      <w:r w:rsidRPr="00A243AD">
        <w:t>=""</w:t>
      </w:r>
    </w:p>
    <w:p w14:paraId="194FAC3E" w14:textId="366F66F6" w:rsidR="00971E1A" w:rsidRPr="00A243AD" w:rsidRDefault="00971E1A" w:rsidP="00B854D0">
      <w:pPr>
        <w:tabs>
          <w:tab w:val="left" w:pos="1140"/>
        </w:tabs>
        <w:spacing w:line="360" w:lineRule="auto"/>
        <w:jc w:val="both"/>
      </w:pPr>
      <w:r w:rsidRPr="00A243AD">
        <w:t xml:space="preserve">            </w:t>
      </w:r>
      <w:proofErr w:type="spellStart"/>
      <w:r w:rsidRPr="00A243AD">
        <w:t>st</w:t>
      </w:r>
      <w:proofErr w:type="spellEnd"/>
      <w:r w:rsidRPr="00A243AD">
        <w:t>=str(length</w:t>
      </w:r>
      <w:proofErr w:type="gramStart"/>
      <w:r w:rsidRPr="00A243AD">
        <w:t>1)+</w:t>
      </w:r>
      <w:proofErr w:type="gramEnd"/>
      <w:r w:rsidRPr="00A243AD">
        <w:t>"|"+str(position)</w:t>
      </w:r>
    </w:p>
    <w:p w14:paraId="208F77C1" w14:textId="1ECFAEFC" w:rsidR="00971E1A" w:rsidRPr="00A243AD" w:rsidRDefault="00971E1A" w:rsidP="00B854D0">
      <w:pPr>
        <w:tabs>
          <w:tab w:val="left" w:pos="1140"/>
        </w:tabs>
        <w:spacing w:line="360" w:lineRule="auto"/>
        <w:jc w:val="both"/>
      </w:pPr>
      <w:r w:rsidRPr="00A243AD">
        <w:t xml:space="preserve">            </w:t>
      </w:r>
      <w:proofErr w:type="gramStart"/>
      <w:r w:rsidRPr="00A243AD">
        <w:t>self.avllist1.append</w:t>
      </w:r>
      <w:proofErr w:type="gramEnd"/>
      <w:r w:rsidRPr="00A243AD">
        <w:t>(</w:t>
      </w:r>
      <w:proofErr w:type="spellStart"/>
      <w:r w:rsidRPr="00A243AD">
        <w:t>st</w:t>
      </w:r>
      <w:proofErr w:type="spellEnd"/>
      <w:r w:rsidRPr="00A243AD">
        <w:t>)</w:t>
      </w:r>
    </w:p>
    <w:p w14:paraId="5587E191" w14:textId="112103E3" w:rsidR="00971E1A" w:rsidRPr="00A243AD" w:rsidRDefault="00971E1A" w:rsidP="00B854D0">
      <w:pPr>
        <w:tabs>
          <w:tab w:val="left" w:pos="1140"/>
        </w:tabs>
        <w:spacing w:line="360" w:lineRule="auto"/>
        <w:jc w:val="both"/>
        <w:rPr>
          <w:bCs/>
        </w:rPr>
      </w:pPr>
      <w:r w:rsidRPr="00A243AD">
        <w:t xml:space="preserve">            </w:t>
      </w:r>
      <w:proofErr w:type="gramStart"/>
      <w:r w:rsidRPr="00A243AD">
        <w:t>self.avllist1.sort</w:t>
      </w:r>
      <w:proofErr w:type="gramEnd"/>
      <w:r w:rsidRPr="00A243AD">
        <w:t>()</w:t>
      </w:r>
      <w:r w:rsidR="009D5C0B">
        <w:t xml:space="preserve">                                                                                                        12</w:t>
      </w:r>
    </w:p>
    <w:p w14:paraId="71A129E9" w14:textId="77777777" w:rsidR="007844A0" w:rsidRDefault="007844A0" w:rsidP="008F4894">
      <w:pPr>
        <w:tabs>
          <w:tab w:val="left" w:pos="1140"/>
        </w:tabs>
        <w:jc w:val="center"/>
        <w:rPr>
          <w:b/>
          <w:i/>
          <w:iCs/>
          <w:sz w:val="52"/>
          <w:szCs w:val="52"/>
        </w:rPr>
      </w:pPr>
    </w:p>
    <w:p w14:paraId="62562732" w14:textId="77777777" w:rsidR="007844A0" w:rsidRDefault="007844A0" w:rsidP="008F4894">
      <w:pPr>
        <w:tabs>
          <w:tab w:val="left" w:pos="1140"/>
        </w:tabs>
        <w:jc w:val="center"/>
        <w:rPr>
          <w:b/>
          <w:i/>
          <w:iCs/>
          <w:sz w:val="52"/>
          <w:szCs w:val="52"/>
        </w:rPr>
      </w:pPr>
    </w:p>
    <w:p w14:paraId="61B99A78" w14:textId="77777777" w:rsidR="007844A0" w:rsidRDefault="007844A0" w:rsidP="008F4894">
      <w:pPr>
        <w:tabs>
          <w:tab w:val="left" w:pos="1140"/>
        </w:tabs>
        <w:jc w:val="center"/>
        <w:rPr>
          <w:b/>
          <w:i/>
          <w:iCs/>
          <w:sz w:val="52"/>
          <w:szCs w:val="52"/>
        </w:rPr>
      </w:pPr>
    </w:p>
    <w:p w14:paraId="359362DC" w14:textId="77777777" w:rsidR="007844A0" w:rsidRDefault="007844A0" w:rsidP="008F4894">
      <w:pPr>
        <w:tabs>
          <w:tab w:val="left" w:pos="1140"/>
        </w:tabs>
        <w:jc w:val="center"/>
        <w:rPr>
          <w:b/>
          <w:i/>
          <w:iCs/>
          <w:sz w:val="52"/>
          <w:szCs w:val="52"/>
        </w:rPr>
      </w:pPr>
    </w:p>
    <w:p w14:paraId="461D870E" w14:textId="77777777" w:rsidR="007844A0" w:rsidRDefault="007844A0" w:rsidP="008F4894">
      <w:pPr>
        <w:tabs>
          <w:tab w:val="left" w:pos="1140"/>
        </w:tabs>
        <w:jc w:val="center"/>
        <w:rPr>
          <w:b/>
          <w:i/>
          <w:iCs/>
          <w:sz w:val="52"/>
          <w:szCs w:val="52"/>
        </w:rPr>
      </w:pPr>
    </w:p>
    <w:p w14:paraId="3A198222" w14:textId="77777777" w:rsidR="007844A0" w:rsidRDefault="007844A0" w:rsidP="008F4894">
      <w:pPr>
        <w:tabs>
          <w:tab w:val="left" w:pos="1140"/>
        </w:tabs>
        <w:jc w:val="center"/>
        <w:rPr>
          <w:b/>
          <w:i/>
          <w:iCs/>
          <w:sz w:val="52"/>
          <w:szCs w:val="52"/>
        </w:rPr>
      </w:pPr>
    </w:p>
    <w:p w14:paraId="0A4433F6" w14:textId="0D75C525" w:rsidR="007844A0" w:rsidRDefault="007844A0" w:rsidP="008F4894">
      <w:pPr>
        <w:tabs>
          <w:tab w:val="left" w:pos="1140"/>
        </w:tabs>
        <w:jc w:val="center"/>
        <w:rPr>
          <w:b/>
          <w:i/>
          <w:iCs/>
          <w:sz w:val="52"/>
          <w:szCs w:val="52"/>
        </w:rPr>
      </w:pPr>
    </w:p>
    <w:p w14:paraId="7A18CFEA" w14:textId="77777777" w:rsidR="00F119AA" w:rsidRDefault="00F119AA" w:rsidP="008F4894">
      <w:pPr>
        <w:tabs>
          <w:tab w:val="left" w:pos="1140"/>
        </w:tabs>
        <w:jc w:val="center"/>
        <w:rPr>
          <w:b/>
          <w:i/>
          <w:iCs/>
          <w:sz w:val="52"/>
          <w:szCs w:val="52"/>
        </w:rPr>
      </w:pPr>
    </w:p>
    <w:p w14:paraId="4DE40997" w14:textId="77777777" w:rsidR="007844A0" w:rsidRDefault="007844A0" w:rsidP="008F4894">
      <w:pPr>
        <w:tabs>
          <w:tab w:val="left" w:pos="1140"/>
        </w:tabs>
        <w:jc w:val="center"/>
        <w:rPr>
          <w:b/>
          <w:i/>
          <w:iCs/>
          <w:sz w:val="52"/>
          <w:szCs w:val="52"/>
        </w:rPr>
      </w:pPr>
    </w:p>
    <w:p w14:paraId="2BF5E2B3" w14:textId="77777777" w:rsidR="00B854D0" w:rsidRDefault="00B854D0" w:rsidP="008F4894">
      <w:pPr>
        <w:tabs>
          <w:tab w:val="left" w:pos="1140"/>
        </w:tabs>
        <w:jc w:val="center"/>
        <w:rPr>
          <w:b/>
          <w:i/>
          <w:iCs/>
          <w:sz w:val="52"/>
          <w:szCs w:val="52"/>
        </w:rPr>
      </w:pPr>
    </w:p>
    <w:p w14:paraId="02B52A9B" w14:textId="77777777" w:rsidR="00B854D0" w:rsidRDefault="00B854D0" w:rsidP="008F4894">
      <w:pPr>
        <w:tabs>
          <w:tab w:val="left" w:pos="1140"/>
        </w:tabs>
        <w:jc w:val="center"/>
        <w:rPr>
          <w:b/>
          <w:i/>
          <w:iCs/>
          <w:sz w:val="52"/>
          <w:szCs w:val="52"/>
        </w:rPr>
      </w:pPr>
    </w:p>
    <w:p w14:paraId="1846FF74" w14:textId="1306B0B1" w:rsidR="00F74A40" w:rsidRPr="008D128A" w:rsidRDefault="00CC475A" w:rsidP="008F4894">
      <w:pPr>
        <w:tabs>
          <w:tab w:val="left" w:pos="1140"/>
        </w:tabs>
        <w:jc w:val="center"/>
        <w:rPr>
          <w:sz w:val="32"/>
          <w:szCs w:val="32"/>
        </w:rPr>
      </w:pPr>
      <w:r>
        <w:rPr>
          <w:b/>
          <w:i/>
          <w:iCs/>
          <w:sz w:val="52"/>
          <w:szCs w:val="52"/>
        </w:rPr>
        <w:t>C</w:t>
      </w:r>
      <w:r w:rsidR="00A26F65">
        <w:rPr>
          <w:b/>
          <w:i/>
          <w:iCs/>
          <w:sz w:val="52"/>
          <w:szCs w:val="52"/>
        </w:rPr>
        <w:t>HAPTER 4</w:t>
      </w:r>
    </w:p>
    <w:p w14:paraId="76C2C8F3" w14:textId="41426913" w:rsidR="00F74A40" w:rsidRDefault="00A26F65" w:rsidP="008F4894">
      <w:pPr>
        <w:jc w:val="center"/>
        <w:rPr>
          <w:b/>
          <w:sz w:val="28"/>
          <w:szCs w:val="28"/>
        </w:rPr>
      </w:pPr>
      <w:r>
        <w:rPr>
          <w:b/>
          <w:i/>
          <w:iCs/>
          <w:sz w:val="52"/>
          <w:szCs w:val="52"/>
        </w:rPr>
        <w:t>RESULTS AND SNAPSHOTS</w:t>
      </w:r>
    </w:p>
    <w:p w14:paraId="29A3FAE1" w14:textId="77777777" w:rsidR="00F74A40" w:rsidRDefault="00F74A40" w:rsidP="008F4894">
      <w:pPr>
        <w:jc w:val="center"/>
        <w:rPr>
          <w:b/>
          <w:sz w:val="28"/>
          <w:szCs w:val="28"/>
        </w:rPr>
      </w:pPr>
    </w:p>
    <w:p w14:paraId="12DC5319" w14:textId="77777777" w:rsidR="00F74A40" w:rsidRDefault="00F74A40">
      <w:pPr>
        <w:rPr>
          <w:b/>
          <w:sz w:val="28"/>
          <w:szCs w:val="28"/>
        </w:rPr>
      </w:pPr>
    </w:p>
    <w:p w14:paraId="296C92E4" w14:textId="77777777" w:rsidR="00F74A40" w:rsidRDefault="00F74A40">
      <w:pPr>
        <w:rPr>
          <w:b/>
          <w:sz w:val="28"/>
          <w:szCs w:val="28"/>
        </w:rPr>
      </w:pPr>
    </w:p>
    <w:p w14:paraId="454C0022" w14:textId="77777777" w:rsidR="00F74A40" w:rsidRDefault="00F74A40">
      <w:pPr>
        <w:rPr>
          <w:b/>
          <w:sz w:val="28"/>
          <w:szCs w:val="28"/>
        </w:rPr>
      </w:pPr>
    </w:p>
    <w:p w14:paraId="0FADE0E3" w14:textId="77777777" w:rsidR="00F74A40" w:rsidRDefault="00F74A40">
      <w:pPr>
        <w:rPr>
          <w:b/>
          <w:sz w:val="28"/>
          <w:szCs w:val="28"/>
        </w:rPr>
      </w:pPr>
    </w:p>
    <w:p w14:paraId="1C991159" w14:textId="77777777" w:rsidR="00F74A40" w:rsidRDefault="00F74A40">
      <w:pPr>
        <w:rPr>
          <w:b/>
          <w:sz w:val="28"/>
          <w:szCs w:val="28"/>
        </w:rPr>
      </w:pPr>
    </w:p>
    <w:p w14:paraId="373B559B" w14:textId="77777777" w:rsidR="00F74A40" w:rsidRDefault="00F74A40">
      <w:pPr>
        <w:rPr>
          <w:b/>
          <w:sz w:val="28"/>
          <w:szCs w:val="28"/>
        </w:rPr>
      </w:pPr>
    </w:p>
    <w:p w14:paraId="7A4FDFB7" w14:textId="77777777" w:rsidR="00F74A40" w:rsidRDefault="00F74A40">
      <w:pPr>
        <w:rPr>
          <w:b/>
          <w:sz w:val="28"/>
          <w:szCs w:val="28"/>
        </w:rPr>
      </w:pPr>
    </w:p>
    <w:p w14:paraId="65466976" w14:textId="77777777" w:rsidR="00F74A40" w:rsidRDefault="00F74A40">
      <w:pPr>
        <w:rPr>
          <w:b/>
          <w:sz w:val="28"/>
          <w:szCs w:val="28"/>
        </w:rPr>
      </w:pPr>
    </w:p>
    <w:p w14:paraId="5948C8FB" w14:textId="77777777" w:rsidR="00F74A40" w:rsidRDefault="00F74A40">
      <w:pPr>
        <w:rPr>
          <w:b/>
          <w:sz w:val="28"/>
          <w:szCs w:val="28"/>
        </w:rPr>
      </w:pPr>
    </w:p>
    <w:p w14:paraId="58531B5A" w14:textId="77777777" w:rsidR="00F74A40" w:rsidRDefault="00F74A40">
      <w:pPr>
        <w:rPr>
          <w:b/>
          <w:sz w:val="28"/>
          <w:szCs w:val="28"/>
        </w:rPr>
      </w:pPr>
    </w:p>
    <w:p w14:paraId="074D2131" w14:textId="77777777" w:rsidR="00F74A40" w:rsidRDefault="00F74A40">
      <w:pPr>
        <w:rPr>
          <w:b/>
          <w:sz w:val="28"/>
          <w:szCs w:val="28"/>
        </w:rPr>
      </w:pPr>
    </w:p>
    <w:p w14:paraId="34FF11F1" w14:textId="77777777" w:rsidR="00F74A40" w:rsidRDefault="00F74A40">
      <w:pPr>
        <w:rPr>
          <w:b/>
          <w:sz w:val="28"/>
          <w:szCs w:val="28"/>
        </w:rPr>
      </w:pPr>
    </w:p>
    <w:p w14:paraId="38602CC8" w14:textId="77777777" w:rsidR="00F74A40" w:rsidRDefault="00F74A40">
      <w:pPr>
        <w:rPr>
          <w:b/>
          <w:sz w:val="28"/>
          <w:szCs w:val="28"/>
        </w:rPr>
      </w:pPr>
    </w:p>
    <w:p w14:paraId="3D46D898" w14:textId="77777777" w:rsidR="00A55948" w:rsidRDefault="00A55948">
      <w:pPr>
        <w:rPr>
          <w:b/>
          <w:sz w:val="28"/>
          <w:szCs w:val="28"/>
        </w:rPr>
      </w:pPr>
    </w:p>
    <w:p w14:paraId="0401A6AE" w14:textId="77777777" w:rsidR="008F4894" w:rsidRDefault="008F4894">
      <w:pPr>
        <w:rPr>
          <w:b/>
          <w:sz w:val="32"/>
          <w:szCs w:val="32"/>
        </w:rPr>
      </w:pPr>
    </w:p>
    <w:p w14:paraId="707D557A" w14:textId="77777777" w:rsidR="008F4894" w:rsidRDefault="008F4894">
      <w:pPr>
        <w:rPr>
          <w:b/>
          <w:sz w:val="32"/>
          <w:szCs w:val="32"/>
        </w:rPr>
      </w:pPr>
    </w:p>
    <w:p w14:paraId="5EA77364" w14:textId="77777777" w:rsidR="008F4894" w:rsidRDefault="008F4894">
      <w:pPr>
        <w:rPr>
          <w:b/>
          <w:sz w:val="32"/>
          <w:szCs w:val="32"/>
        </w:rPr>
      </w:pPr>
    </w:p>
    <w:p w14:paraId="53C772A1" w14:textId="77777777" w:rsidR="008F4894" w:rsidRDefault="008F4894">
      <w:pPr>
        <w:rPr>
          <w:b/>
          <w:sz w:val="32"/>
          <w:szCs w:val="32"/>
        </w:rPr>
      </w:pPr>
    </w:p>
    <w:p w14:paraId="0AD98B82" w14:textId="77777777" w:rsidR="008F4894" w:rsidRDefault="008F4894">
      <w:pPr>
        <w:rPr>
          <w:b/>
          <w:sz w:val="32"/>
          <w:szCs w:val="32"/>
        </w:rPr>
      </w:pPr>
    </w:p>
    <w:p w14:paraId="12DA3B67" w14:textId="77777777" w:rsidR="008F4894" w:rsidRDefault="008F4894">
      <w:pPr>
        <w:rPr>
          <w:b/>
          <w:sz w:val="32"/>
          <w:szCs w:val="32"/>
        </w:rPr>
      </w:pPr>
    </w:p>
    <w:p w14:paraId="7FC064D0" w14:textId="0169D1EC" w:rsidR="00F74A40" w:rsidRDefault="008D128A">
      <w:pPr>
        <w:rPr>
          <w:b/>
          <w:sz w:val="32"/>
          <w:szCs w:val="32"/>
        </w:rPr>
      </w:pPr>
      <w:r w:rsidRPr="006E5923">
        <w:rPr>
          <w:b/>
          <w:sz w:val="32"/>
          <w:szCs w:val="32"/>
        </w:rPr>
        <w:lastRenderedPageBreak/>
        <w:t>4.1</w:t>
      </w:r>
      <w:r w:rsidR="006E5923" w:rsidRPr="006E5923">
        <w:rPr>
          <w:b/>
          <w:sz w:val="32"/>
          <w:szCs w:val="32"/>
        </w:rPr>
        <w:t xml:space="preserve"> </w:t>
      </w:r>
      <w:r w:rsidR="006E5923">
        <w:rPr>
          <w:b/>
          <w:sz w:val="32"/>
          <w:szCs w:val="32"/>
        </w:rPr>
        <w:t>I</w:t>
      </w:r>
      <w:r w:rsidR="006E5923" w:rsidRPr="006E5923">
        <w:rPr>
          <w:b/>
          <w:sz w:val="32"/>
          <w:szCs w:val="32"/>
        </w:rPr>
        <w:t xml:space="preserve">nserting </w:t>
      </w:r>
      <w:r w:rsidR="006E5923">
        <w:rPr>
          <w:b/>
          <w:sz w:val="32"/>
          <w:szCs w:val="32"/>
        </w:rPr>
        <w:t>R</w:t>
      </w:r>
      <w:r w:rsidR="006E5923" w:rsidRPr="006E5923">
        <w:rPr>
          <w:b/>
          <w:sz w:val="32"/>
          <w:szCs w:val="32"/>
        </w:rPr>
        <w:t xml:space="preserve">ecord </w:t>
      </w:r>
      <w:r w:rsidR="00B854D0">
        <w:rPr>
          <w:b/>
          <w:sz w:val="32"/>
          <w:szCs w:val="32"/>
        </w:rPr>
        <w:t>i</w:t>
      </w:r>
      <w:r w:rsidR="006E5923" w:rsidRPr="006E5923">
        <w:rPr>
          <w:b/>
          <w:sz w:val="32"/>
          <w:szCs w:val="32"/>
        </w:rPr>
        <w:t xml:space="preserve">nto </w:t>
      </w:r>
      <w:r w:rsidR="006E5923">
        <w:rPr>
          <w:b/>
          <w:sz w:val="32"/>
          <w:szCs w:val="32"/>
        </w:rPr>
        <w:t>F</w:t>
      </w:r>
      <w:r w:rsidR="006E5923" w:rsidRPr="006E5923">
        <w:rPr>
          <w:b/>
          <w:sz w:val="32"/>
          <w:szCs w:val="32"/>
        </w:rPr>
        <w:t>ile</w:t>
      </w:r>
    </w:p>
    <w:p w14:paraId="51640733" w14:textId="7E5D08EE" w:rsidR="00B7024C" w:rsidRDefault="00B7024C">
      <w:pPr>
        <w:rPr>
          <w:b/>
          <w:noProof/>
          <w:sz w:val="32"/>
          <w:szCs w:val="32"/>
        </w:rPr>
      </w:pPr>
    </w:p>
    <w:p w14:paraId="522C9A74" w14:textId="733837FB" w:rsidR="00B7024C" w:rsidRPr="006E5923" w:rsidRDefault="007844A0">
      <w:pPr>
        <w:rPr>
          <w:b/>
          <w:sz w:val="32"/>
          <w:szCs w:val="32"/>
        </w:rPr>
      </w:pPr>
      <w:r>
        <w:rPr>
          <w:b/>
          <w:noProof/>
          <w:sz w:val="32"/>
          <w:szCs w:val="32"/>
        </w:rPr>
        <w:drawing>
          <wp:inline distT="0" distB="0" distL="0" distR="0" wp14:anchorId="4EC8990F" wp14:editId="12CF8846">
            <wp:extent cx="5662930" cy="3186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76).png"/>
                    <pic:cNvPicPr/>
                  </pic:nvPicPr>
                  <pic:blipFill>
                    <a:blip r:embed="rId22">
                      <a:extLst>
                        <a:ext uri="{28A0092B-C50C-407E-A947-70E740481C1C}">
                          <a14:useLocalDpi xmlns:a14="http://schemas.microsoft.com/office/drawing/2010/main" val="0"/>
                        </a:ext>
                      </a:extLst>
                    </a:blip>
                    <a:stretch>
                      <a:fillRect/>
                    </a:stretch>
                  </pic:blipFill>
                  <pic:spPr>
                    <a:xfrm>
                      <a:off x="0" y="0"/>
                      <a:ext cx="5662930" cy="3186430"/>
                    </a:xfrm>
                    <a:prstGeom prst="rect">
                      <a:avLst/>
                    </a:prstGeom>
                  </pic:spPr>
                </pic:pic>
              </a:graphicData>
            </a:graphic>
          </wp:inline>
        </w:drawing>
      </w:r>
    </w:p>
    <w:p w14:paraId="12E88C95" w14:textId="15A91C52" w:rsidR="00F74A40" w:rsidRDefault="00783C86">
      <w:pPr>
        <w:rPr>
          <w:sz w:val="28"/>
          <w:szCs w:val="28"/>
        </w:rPr>
      </w:pPr>
      <w:r>
        <w:rPr>
          <w:noProof/>
          <w:sz w:val="28"/>
          <w:szCs w:val="28"/>
        </w:rPr>
        <mc:AlternateContent>
          <mc:Choice Requires="wps">
            <w:drawing>
              <wp:anchor distT="0" distB="0" distL="114300" distR="114300" simplePos="0" relativeHeight="251647488" behindDoc="0" locked="0" layoutInCell="1" allowOverlap="1" wp14:anchorId="18D246E8" wp14:editId="418E92F8">
                <wp:simplePos x="0" y="0"/>
                <wp:positionH relativeFrom="column">
                  <wp:posOffset>194310</wp:posOffset>
                </wp:positionH>
                <wp:positionV relativeFrom="paragraph">
                  <wp:posOffset>26670</wp:posOffset>
                </wp:positionV>
                <wp:extent cx="4400550" cy="9525"/>
                <wp:effectExtent l="19050" t="19050" r="19050" b="19050"/>
                <wp:wrapNone/>
                <wp:docPr id="50"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00550" cy="9525"/>
                        </a:xfrm>
                        <a:prstGeom prst="straightConnector1">
                          <a:avLst/>
                        </a:prstGeom>
                        <a:noFill/>
                        <a:ln w="3810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5555B12" id="_x0000_t32" coordsize="21600,21600" o:spt="32" o:oned="t" path="m,l21600,21600e" filled="f">
                <v:path arrowok="t" fillok="f" o:connecttype="none"/>
                <o:lock v:ext="edit" shapetype="t"/>
              </v:shapetype>
              <v:shape id="AutoShape 7" o:spid="_x0000_s1026" type="#_x0000_t32" style="position:absolute;margin-left:15.3pt;margin-top:2.1pt;width:346.5pt;height:.75pt;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" strokecolor="red" strokeweight="3pt">
                <v:shadow color="#7f7f7f [1601]" opacity=".5" offset="1pt"/>
              </v:shape>
            </w:pict>
          </mc:Fallback>
        </mc:AlternateContent>
      </w:r>
    </w:p>
    <w:p w14:paraId="7E65DDE8" w14:textId="51722126" w:rsidR="00C00B86" w:rsidRDefault="007844A0" w:rsidP="00C00B86">
      <w:pPr>
        <w:jc w:val="center"/>
      </w:pPr>
      <w:r>
        <w:t>Fig 4.1.1</w:t>
      </w:r>
    </w:p>
    <w:p w14:paraId="0677085E" w14:textId="5F66F5EB" w:rsidR="007844A0" w:rsidRDefault="00F30678" w:rsidP="00847D03">
      <w:pPr>
        <w:tabs>
          <w:tab w:val="left" w:pos="1140"/>
        </w:tabs>
        <w:spacing w:line="360" w:lineRule="auto"/>
        <w:rPr>
          <w:bCs/>
        </w:rPr>
      </w:pPr>
      <w:r>
        <w:rPr>
          <w:bCs/>
        </w:rPr>
        <w:t>V</w:t>
      </w:r>
      <w:r w:rsidR="007844A0" w:rsidRPr="00DB11C1">
        <w:rPr>
          <w:bCs/>
        </w:rPr>
        <w:t>ariable length record will pack the user input using “|” as delimiter</w:t>
      </w:r>
      <w:r>
        <w:rPr>
          <w:bCs/>
        </w:rPr>
        <w:t xml:space="preserve"> and it will</w:t>
      </w:r>
      <w:r w:rsidR="007844A0">
        <w:rPr>
          <w:bCs/>
        </w:rPr>
        <w:t xml:space="preserve"> open the file and </w:t>
      </w:r>
      <w:r>
        <w:rPr>
          <w:bCs/>
        </w:rPr>
        <w:t>write</w:t>
      </w:r>
      <w:r w:rsidR="00F119AA">
        <w:rPr>
          <w:bCs/>
        </w:rPr>
        <w:t xml:space="preserve"> the record</w:t>
      </w:r>
      <w:r>
        <w:rPr>
          <w:bCs/>
        </w:rPr>
        <w:t>.</w:t>
      </w:r>
    </w:p>
    <w:p w14:paraId="444DA821" w14:textId="74D9376C" w:rsidR="00F30678" w:rsidRDefault="00B854D0" w:rsidP="007844A0">
      <w:pPr>
        <w:tabs>
          <w:tab w:val="left" w:pos="1140"/>
        </w:tabs>
        <w:spacing w:line="360" w:lineRule="auto"/>
        <w:rPr>
          <w:bCs/>
        </w:rPr>
      </w:pPr>
      <w:r>
        <w:rPr>
          <w:bCs/>
          <w:noProof/>
        </w:rPr>
        <w:drawing>
          <wp:inline distT="0" distB="0" distL="0" distR="0" wp14:anchorId="4C30336D" wp14:editId="3EABAFD5">
            <wp:extent cx="5662930" cy="3184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8).png"/>
                    <pic:cNvPicPr/>
                  </pic:nvPicPr>
                  <pic:blipFill>
                    <a:blip r:embed="rId23">
                      <a:extLst>
                        <a:ext uri="{28A0092B-C50C-407E-A947-70E740481C1C}">
                          <a14:useLocalDpi xmlns:a14="http://schemas.microsoft.com/office/drawing/2010/main" val="0"/>
                        </a:ext>
                      </a:extLst>
                    </a:blip>
                    <a:stretch>
                      <a:fillRect/>
                    </a:stretch>
                  </pic:blipFill>
                  <pic:spPr>
                    <a:xfrm>
                      <a:off x="0" y="0"/>
                      <a:ext cx="5662930" cy="3184525"/>
                    </a:xfrm>
                    <a:prstGeom prst="rect">
                      <a:avLst/>
                    </a:prstGeom>
                  </pic:spPr>
                </pic:pic>
              </a:graphicData>
            </a:graphic>
          </wp:inline>
        </w:drawing>
      </w:r>
    </w:p>
    <w:p w14:paraId="652D6203" w14:textId="3A4E55D5" w:rsidR="00F30678" w:rsidRPr="00DB11C1" w:rsidRDefault="00783C86" w:rsidP="007844A0">
      <w:pPr>
        <w:tabs>
          <w:tab w:val="left" w:pos="1140"/>
        </w:tabs>
        <w:spacing w:line="360" w:lineRule="auto"/>
        <w:rPr>
          <w:bCs/>
        </w:rPr>
      </w:pPr>
      <w:r>
        <w:rPr>
          <w:bCs/>
          <w:noProof/>
        </w:rPr>
        <mc:AlternateContent>
          <mc:Choice Requires="wps">
            <w:drawing>
              <wp:anchor distT="0" distB="0" distL="114300" distR="114300" simplePos="0" relativeHeight="251646464" behindDoc="0" locked="0" layoutInCell="1" allowOverlap="1" wp14:anchorId="7BBF7452" wp14:editId="2CA4689F">
                <wp:simplePos x="0" y="0"/>
                <wp:positionH relativeFrom="column">
                  <wp:posOffset>32385</wp:posOffset>
                </wp:positionH>
                <wp:positionV relativeFrom="paragraph">
                  <wp:posOffset>2863850</wp:posOffset>
                </wp:positionV>
                <wp:extent cx="3552825" cy="0"/>
                <wp:effectExtent l="19050" t="23495" r="19050" b="24130"/>
                <wp:wrapNone/>
                <wp:docPr id="4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2825" cy="0"/>
                        </a:xfrm>
                        <a:prstGeom prst="straightConnector1">
                          <a:avLst/>
                        </a:prstGeom>
                        <a:noFill/>
                        <a:ln w="3810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EF4A707" id="AutoShape 6" o:spid="_x0000_s1026" type="#_x0000_t32" style="position:absolute;margin-left:2.55pt;margin-top:225.5pt;width:279.75pt;height: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" strokecolor="red" strokeweight="3pt">
                <v:shadow color="#3f3151 [1607]" opacity=".5" offset="1pt"/>
              </v:shape>
            </w:pict>
          </mc:Fallback>
        </mc:AlternateContent>
      </w:r>
    </w:p>
    <w:p w14:paraId="12FF1897" w14:textId="77777777" w:rsidR="00B854D0" w:rsidRDefault="00F30678" w:rsidP="008F4894">
      <w:pPr>
        <w:rPr>
          <w:b/>
          <w:sz w:val="28"/>
          <w:szCs w:val="28"/>
        </w:rPr>
      </w:pPr>
      <w:r>
        <w:rPr>
          <w:b/>
          <w:sz w:val="28"/>
          <w:szCs w:val="28"/>
        </w:rPr>
        <w:t xml:space="preserve">                                                         </w:t>
      </w:r>
      <w:r>
        <w:rPr>
          <w:bCs/>
          <w:sz w:val="28"/>
          <w:szCs w:val="28"/>
        </w:rPr>
        <w:t>Fig 4.1.2</w:t>
      </w:r>
      <w:r>
        <w:rPr>
          <w:b/>
          <w:sz w:val="28"/>
          <w:szCs w:val="28"/>
        </w:rPr>
        <w:t xml:space="preserve">  </w:t>
      </w:r>
    </w:p>
    <w:p w14:paraId="40EA65C5" w14:textId="77777777" w:rsidR="00F119AA" w:rsidRDefault="00F30678" w:rsidP="008F4894">
      <w:pPr>
        <w:rPr>
          <w:bCs/>
        </w:rPr>
      </w:pPr>
      <w:r w:rsidRPr="00C62DA1">
        <w:rPr>
          <w:bCs/>
        </w:rPr>
        <w:t>Record will store at end of the file</w:t>
      </w:r>
      <w:r w:rsidR="00F119AA">
        <w:rPr>
          <w:bCs/>
        </w:rPr>
        <w:t xml:space="preserve"> and it will note the position</w:t>
      </w:r>
      <w:r w:rsidRPr="00C62DA1">
        <w:rPr>
          <w:bCs/>
        </w:rPr>
        <w:t>.</w:t>
      </w:r>
    </w:p>
    <w:p w14:paraId="04A1F895" w14:textId="21ADC2CA" w:rsidR="008F4894" w:rsidRPr="00B854D0" w:rsidRDefault="00F119AA" w:rsidP="008F4894">
      <w:pPr>
        <w:rPr>
          <w:b/>
          <w:sz w:val="28"/>
          <w:szCs w:val="28"/>
        </w:rPr>
      </w:pPr>
      <w:r>
        <w:rPr>
          <w:bCs/>
        </w:rPr>
        <w:t xml:space="preserve">                                                                                                                                               13</w:t>
      </w:r>
      <w:r w:rsidR="00F30678" w:rsidRPr="00C62DA1">
        <w:rPr>
          <w:bCs/>
        </w:rPr>
        <w:t xml:space="preserve">    </w:t>
      </w:r>
      <w:r w:rsidR="00F30678" w:rsidRPr="00C62DA1">
        <w:rPr>
          <w:b/>
        </w:rPr>
        <w:t xml:space="preserve">               </w:t>
      </w:r>
      <w:r w:rsidR="009D5C0B">
        <w:rPr>
          <w:b/>
        </w:rPr>
        <w:t xml:space="preserve">                                                               </w:t>
      </w:r>
      <w:r w:rsidR="00F30678" w:rsidRPr="00C62DA1">
        <w:rPr>
          <w:b/>
        </w:rPr>
        <w:t xml:space="preserve">     </w:t>
      </w:r>
      <w:r>
        <w:rPr>
          <w:b/>
        </w:rPr>
        <w:t xml:space="preserve">                           </w:t>
      </w:r>
    </w:p>
    <w:p w14:paraId="256F7004" w14:textId="2FEF04FE" w:rsidR="007F6C73" w:rsidRDefault="00783C86" w:rsidP="008F4894">
      <w:pPr>
        <w:rPr>
          <w:b/>
          <w:sz w:val="28"/>
          <w:szCs w:val="28"/>
        </w:rPr>
      </w:pPr>
      <w:r>
        <w:rPr>
          <w:b/>
          <w:noProof/>
          <w:sz w:val="28"/>
          <w:szCs w:val="28"/>
        </w:rPr>
        <w:lastRenderedPageBreak/>
        <mc:AlternateContent>
          <mc:Choice Requires="wps">
            <w:drawing>
              <wp:anchor distT="0" distB="0" distL="114300" distR="114300" simplePos="0" relativeHeight="251648512" behindDoc="0" locked="0" layoutInCell="1" allowOverlap="1" wp14:anchorId="11113B74" wp14:editId="50B0F68B">
                <wp:simplePos x="0" y="0"/>
                <wp:positionH relativeFrom="column">
                  <wp:posOffset>51435</wp:posOffset>
                </wp:positionH>
                <wp:positionV relativeFrom="paragraph">
                  <wp:posOffset>3118485</wp:posOffset>
                </wp:positionV>
                <wp:extent cx="1343025" cy="9525"/>
                <wp:effectExtent l="19050" t="19050" r="19050" b="19050"/>
                <wp:wrapNone/>
                <wp:docPr id="4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3025" cy="952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133143" id="AutoShape 8" o:spid="_x0000_s1026" type="#_x0000_t32" style="position:absolute;margin-left:4.05pt;margin-top:245.55pt;width:105.75pt;height:.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" strokecolor="red" strokeweight="2.25pt"/>
            </w:pict>
          </mc:Fallback>
        </mc:AlternateContent>
      </w:r>
      <w:r w:rsidR="00F30678">
        <w:rPr>
          <w:b/>
          <w:noProof/>
          <w:sz w:val="28"/>
          <w:szCs w:val="28"/>
        </w:rPr>
        <w:drawing>
          <wp:inline distT="0" distB="0" distL="0" distR="0" wp14:anchorId="6CCBF8A0" wp14:editId="5B856661">
            <wp:extent cx="5665191" cy="3181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7).png"/>
                    <pic:cNvPicPr/>
                  </pic:nvPicPr>
                  <pic:blipFill>
                    <a:blip r:embed="rId24">
                      <a:extLst>
                        <a:ext uri="{28A0092B-C50C-407E-A947-70E740481C1C}">
                          <a14:useLocalDpi xmlns:a14="http://schemas.microsoft.com/office/drawing/2010/main" val="0"/>
                        </a:ext>
                      </a:extLst>
                    </a:blip>
                    <a:stretch>
                      <a:fillRect/>
                    </a:stretch>
                  </pic:blipFill>
                  <pic:spPr>
                    <a:xfrm>
                      <a:off x="0" y="0"/>
                      <a:ext cx="5677945" cy="3188512"/>
                    </a:xfrm>
                    <a:prstGeom prst="rect">
                      <a:avLst/>
                    </a:prstGeom>
                  </pic:spPr>
                </pic:pic>
              </a:graphicData>
            </a:graphic>
          </wp:inline>
        </w:drawing>
      </w:r>
    </w:p>
    <w:p w14:paraId="240DB33D" w14:textId="2BF7A195" w:rsidR="00CB6CD1" w:rsidRDefault="00CB6CD1" w:rsidP="00847D03">
      <w:pPr>
        <w:spacing w:line="360" w:lineRule="auto"/>
        <w:jc w:val="center"/>
        <w:rPr>
          <w:bCs/>
          <w:sz w:val="28"/>
          <w:szCs w:val="28"/>
        </w:rPr>
      </w:pPr>
      <w:r w:rsidRPr="00CB6CD1">
        <w:rPr>
          <w:bCs/>
          <w:sz w:val="28"/>
          <w:szCs w:val="28"/>
        </w:rPr>
        <w:t>Fig 4.1.3</w:t>
      </w:r>
    </w:p>
    <w:p w14:paraId="55FE9E01" w14:textId="05AEA186" w:rsidR="00CB6CD1" w:rsidRPr="00847D03" w:rsidRDefault="00CB6CD1" w:rsidP="00847D03">
      <w:pPr>
        <w:spacing w:line="360" w:lineRule="auto"/>
        <w:rPr>
          <w:bCs/>
        </w:rPr>
      </w:pPr>
      <w:r w:rsidRPr="00847D03">
        <w:rPr>
          <w:bCs/>
        </w:rPr>
        <w:t xml:space="preserve">In figure 4.1.3 primary index is stored </w:t>
      </w:r>
      <w:r w:rsidR="00F119AA">
        <w:rPr>
          <w:bCs/>
        </w:rPr>
        <w:t xml:space="preserve">along </w:t>
      </w:r>
      <w:r w:rsidRPr="00847D03">
        <w:rPr>
          <w:bCs/>
        </w:rPr>
        <w:t xml:space="preserve">with the position of the record. In figure 4.1.4 secondary index is stored </w:t>
      </w:r>
      <w:r w:rsidR="0042117F">
        <w:rPr>
          <w:bCs/>
        </w:rPr>
        <w:t xml:space="preserve">along </w:t>
      </w:r>
      <w:r w:rsidRPr="00847D03">
        <w:rPr>
          <w:bCs/>
        </w:rPr>
        <w:t>with the position of the record.</w:t>
      </w:r>
    </w:p>
    <w:p w14:paraId="3C159D4C" w14:textId="77777777" w:rsidR="00CB6CD1" w:rsidRPr="00CB6CD1" w:rsidRDefault="00CB6CD1" w:rsidP="00847D03">
      <w:pPr>
        <w:spacing w:line="360" w:lineRule="auto"/>
        <w:jc w:val="center"/>
        <w:rPr>
          <w:bCs/>
          <w:sz w:val="28"/>
          <w:szCs w:val="28"/>
        </w:rPr>
      </w:pPr>
    </w:p>
    <w:p w14:paraId="3F972C78" w14:textId="420B88A4" w:rsidR="007F6C73" w:rsidRDefault="00783C86" w:rsidP="008F4894">
      <w:pPr>
        <w:rPr>
          <w:b/>
          <w:sz w:val="28"/>
          <w:szCs w:val="28"/>
        </w:rPr>
      </w:pPr>
      <w:r>
        <w:rPr>
          <w:b/>
          <w:noProof/>
          <w:sz w:val="28"/>
          <w:szCs w:val="28"/>
        </w:rPr>
        <mc:AlternateContent>
          <mc:Choice Requires="wps">
            <w:drawing>
              <wp:anchor distT="0" distB="0" distL="114300" distR="114300" simplePos="0" relativeHeight="251649536" behindDoc="0" locked="0" layoutInCell="1" allowOverlap="1" wp14:anchorId="5A1CFF19" wp14:editId="0E3C801D">
                <wp:simplePos x="0" y="0"/>
                <wp:positionH relativeFrom="column">
                  <wp:posOffset>51435</wp:posOffset>
                </wp:positionH>
                <wp:positionV relativeFrom="paragraph">
                  <wp:posOffset>2820035</wp:posOffset>
                </wp:positionV>
                <wp:extent cx="942975" cy="0"/>
                <wp:effectExtent l="19050" t="21590" r="19050" b="16510"/>
                <wp:wrapNone/>
                <wp:docPr id="4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E95CCD" id="AutoShape 9" o:spid="_x0000_s1026" type="#_x0000_t32" style="position:absolute;margin-left:4.05pt;margin-top:222.05pt;width:74.25pt;height: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" strokecolor="red" strokeweight="2.25pt"/>
            </w:pict>
          </mc:Fallback>
        </mc:AlternateContent>
      </w:r>
      <w:r w:rsidR="00CB6CD1">
        <w:rPr>
          <w:b/>
          <w:noProof/>
          <w:sz w:val="28"/>
          <w:szCs w:val="28"/>
        </w:rPr>
        <w:drawing>
          <wp:inline distT="0" distB="0" distL="0" distR="0" wp14:anchorId="71D9B891" wp14:editId="27B57593">
            <wp:extent cx="5662930" cy="3188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79).png"/>
                    <pic:cNvPicPr/>
                  </pic:nvPicPr>
                  <pic:blipFill>
                    <a:blip r:embed="rId25">
                      <a:extLst>
                        <a:ext uri="{28A0092B-C50C-407E-A947-70E740481C1C}">
                          <a14:useLocalDpi xmlns:a14="http://schemas.microsoft.com/office/drawing/2010/main" val="0"/>
                        </a:ext>
                      </a:extLst>
                    </a:blip>
                    <a:stretch>
                      <a:fillRect/>
                    </a:stretch>
                  </pic:blipFill>
                  <pic:spPr>
                    <a:xfrm>
                      <a:off x="0" y="0"/>
                      <a:ext cx="5662930" cy="3188970"/>
                    </a:xfrm>
                    <a:prstGeom prst="rect">
                      <a:avLst/>
                    </a:prstGeom>
                  </pic:spPr>
                </pic:pic>
              </a:graphicData>
            </a:graphic>
          </wp:inline>
        </w:drawing>
      </w:r>
    </w:p>
    <w:p w14:paraId="67C5D951" w14:textId="2C2EF40F" w:rsidR="007F6C73" w:rsidRDefault="007F6C73" w:rsidP="008F4894">
      <w:pPr>
        <w:rPr>
          <w:b/>
          <w:sz w:val="28"/>
          <w:szCs w:val="28"/>
        </w:rPr>
      </w:pPr>
    </w:p>
    <w:p w14:paraId="07961CDC" w14:textId="77777777" w:rsidR="00B854D0" w:rsidRDefault="00CB6CD1" w:rsidP="00B854D0">
      <w:pPr>
        <w:jc w:val="center"/>
        <w:rPr>
          <w:bCs/>
          <w:sz w:val="28"/>
          <w:szCs w:val="28"/>
        </w:rPr>
      </w:pPr>
      <w:r w:rsidRPr="00CB6CD1">
        <w:rPr>
          <w:bCs/>
          <w:sz w:val="28"/>
          <w:szCs w:val="28"/>
        </w:rPr>
        <w:t>Fig 4.1.4</w:t>
      </w:r>
    </w:p>
    <w:p w14:paraId="6EB1294F" w14:textId="77777777" w:rsidR="00B854D0" w:rsidRDefault="00B854D0" w:rsidP="00B854D0">
      <w:pPr>
        <w:jc w:val="center"/>
        <w:rPr>
          <w:bCs/>
          <w:sz w:val="28"/>
          <w:szCs w:val="28"/>
        </w:rPr>
      </w:pPr>
    </w:p>
    <w:p w14:paraId="6C7A3421" w14:textId="77777777" w:rsidR="00B854D0" w:rsidRDefault="00B854D0" w:rsidP="00B854D0">
      <w:pPr>
        <w:jc w:val="center"/>
        <w:rPr>
          <w:bCs/>
          <w:sz w:val="28"/>
          <w:szCs w:val="28"/>
        </w:rPr>
      </w:pPr>
    </w:p>
    <w:p w14:paraId="26AB46FD" w14:textId="4603ACE8" w:rsidR="00CB6CD1" w:rsidRPr="00B854D0" w:rsidRDefault="00B854D0" w:rsidP="00B854D0">
      <w:pPr>
        <w:jc w:val="center"/>
        <w:rPr>
          <w:bCs/>
          <w:sz w:val="28"/>
          <w:szCs w:val="28"/>
        </w:rPr>
      </w:pPr>
      <w:r>
        <w:rPr>
          <w:bCs/>
          <w:sz w:val="28"/>
          <w:szCs w:val="28"/>
        </w:rPr>
        <w:t xml:space="preserve">                                                                                                                         </w:t>
      </w:r>
      <w:r w:rsidR="009D5C0B" w:rsidRPr="009D5C0B">
        <w:rPr>
          <w:bCs/>
        </w:rPr>
        <w:t>14</w:t>
      </w:r>
    </w:p>
    <w:p w14:paraId="147BDF57" w14:textId="77777777" w:rsidR="00B854D0" w:rsidRDefault="00B854D0" w:rsidP="008F4894">
      <w:pPr>
        <w:rPr>
          <w:b/>
          <w:sz w:val="32"/>
          <w:szCs w:val="32"/>
        </w:rPr>
      </w:pPr>
    </w:p>
    <w:p w14:paraId="1CD59C64" w14:textId="699AFA36" w:rsidR="00CB6CD1" w:rsidRDefault="00CB6CD1" w:rsidP="008F4894">
      <w:pPr>
        <w:rPr>
          <w:b/>
          <w:sz w:val="28"/>
          <w:szCs w:val="28"/>
        </w:rPr>
      </w:pPr>
      <w:r w:rsidRPr="006E5923">
        <w:rPr>
          <w:b/>
          <w:sz w:val="32"/>
          <w:szCs w:val="32"/>
        </w:rPr>
        <w:lastRenderedPageBreak/>
        <w:t>4.</w:t>
      </w:r>
      <w:r>
        <w:rPr>
          <w:b/>
          <w:sz w:val="32"/>
          <w:szCs w:val="32"/>
        </w:rPr>
        <w:t xml:space="preserve">2 </w:t>
      </w:r>
      <w:r w:rsidR="00847D03">
        <w:rPr>
          <w:b/>
          <w:sz w:val="32"/>
          <w:szCs w:val="32"/>
        </w:rPr>
        <w:t>Reading</w:t>
      </w:r>
      <w:r w:rsidRPr="006E5923">
        <w:rPr>
          <w:b/>
          <w:sz w:val="32"/>
          <w:szCs w:val="32"/>
        </w:rPr>
        <w:t xml:space="preserve"> </w:t>
      </w:r>
      <w:r>
        <w:rPr>
          <w:b/>
          <w:sz w:val="32"/>
          <w:szCs w:val="32"/>
        </w:rPr>
        <w:t>R</w:t>
      </w:r>
      <w:r w:rsidRPr="006E5923">
        <w:rPr>
          <w:b/>
          <w:sz w:val="32"/>
          <w:szCs w:val="32"/>
        </w:rPr>
        <w:t xml:space="preserve">ecord </w:t>
      </w:r>
      <w:r w:rsidR="00C62DA1">
        <w:rPr>
          <w:b/>
          <w:sz w:val="32"/>
          <w:szCs w:val="32"/>
        </w:rPr>
        <w:t>f</w:t>
      </w:r>
      <w:r w:rsidR="00847D03">
        <w:rPr>
          <w:b/>
          <w:sz w:val="32"/>
          <w:szCs w:val="32"/>
        </w:rPr>
        <w:t>rom</w:t>
      </w:r>
      <w:r w:rsidRPr="006E5923">
        <w:rPr>
          <w:b/>
          <w:sz w:val="32"/>
          <w:szCs w:val="32"/>
        </w:rPr>
        <w:t xml:space="preserve"> </w:t>
      </w:r>
      <w:r>
        <w:rPr>
          <w:b/>
          <w:sz w:val="32"/>
          <w:szCs w:val="32"/>
        </w:rPr>
        <w:t>F</w:t>
      </w:r>
      <w:r w:rsidRPr="006E5923">
        <w:rPr>
          <w:b/>
          <w:sz w:val="32"/>
          <w:szCs w:val="32"/>
        </w:rPr>
        <w:t>ile</w:t>
      </w:r>
    </w:p>
    <w:p w14:paraId="050B34BC" w14:textId="19F2BC95" w:rsidR="00847D03" w:rsidRDefault="00847D03" w:rsidP="008F4894">
      <w:pPr>
        <w:rPr>
          <w:b/>
          <w:sz w:val="28"/>
          <w:szCs w:val="28"/>
        </w:rPr>
      </w:pPr>
    </w:p>
    <w:p w14:paraId="10396105" w14:textId="6871AB00" w:rsidR="00847D03" w:rsidRDefault="00847D03" w:rsidP="008F4894">
      <w:pPr>
        <w:rPr>
          <w:b/>
          <w:sz w:val="28"/>
          <w:szCs w:val="28"/>
        </w:rPr>
      </w:pPr>
      <w:r>
        <w:rPr>
          <w:b/>
          <w:noProof/>
          <w:sz w:val="28"/>
          <w:szCs w:val="28"/>
        </w:rPr>
        <w:drawing>
          <wp:inline distT="0" distB="0" distL="0" distR="0" wp14:anchorId="6BBA09EC" wp14:editId="776C562D">
            <wp:extent cx="5662930" cy="3176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79).png"/>
                    <pic:cNvPicPr/>
                  </pic:nvPicPr>
                  <pic:blipFill>
                    <a:blip r:embed="rId26">
                      <a:extLst>
                        <a:ext uri="{28A0092B-C50C-407E-A947-70E740481C1C}">
                          <a14:useLocalDpi xmlns:a14="http://schemas.microsoft.com/office/drawing/2010/main" val="0"/>
                        </a:ext>
                      </a:extLst>
                    </a:blip>
                    <a:stretch>
                      <a:fillRect/>
                    </a:stretch>
                  </pic:blipFill>
                  <pic:spPr>
                    <a:xfrm>
                      <a:off x="0" y="0"/>
                      <a:ext cx="5662930" cy="3176270"/>
                    </a:xfrm>
                    <a:prstGeom prst="rect">
                      <a:avLst/>
                    </a:prstGeom>
                  </pic:spPr>
                </pic:pic>
              </a:graphicData>
            </a:graphic>
          </wp:inline>
        </w:drawing>
      </w:r>
    </w:p>
    <w:p w14:paraId="6E675F56" w14:textId="7ACDB5E9" w:rsidR="00847D03" w:rsidRDefault="00847D03" w:rsidP="00847D03">
      <w:pPr>
        <w:jc w:val="center"/>
        <w:rPr>
          <w:bCs/>
          <w:sz w:val="28"/>
          <w:szCs w:val="28"/>
        </w:rPr>
      </w:pPr>
      <w:r w:rsidRPr="00847D03">
        <w:rPr>
          <w:bCs/>
          <w:sz w:val="28"/>
          <w:szCs w:val="28"/>
        </w:rPr>
        <w:t>Fig 4.2.1</w:t>
      </w:r>
    </w:p>
    <w:p w14:paraId="40C8AD45" w14:textId="77777777" w:rsidR="00847D03" w:rsidRDefault="00847D03" w:rsidP="00847D03">
      <w:pPr>
        <w:jc w:val="center"/>
        <w:rPr>
          <w:bCs/>
          <w:sz w:val="28"/>
          <w:szCs w:val="28"/>
        </w:rPr>
      </w:pPr>
    </w:p>
    <w:p w14:paraId="134B5718" w14:textId="550C880E" w:rsidR="00847D03" w:rsidRPr="00847D03" w:rsidRDefault="00847D03" w:rsidP="00847D03">
      <w:pPr>
        <w:rPr>
          <w:bCs/>
        </w:rPr>
      </w:pPr>
      <w:r w:rsidRPr="00847D03">
        <w:rPr>
          <w:bCs/>
        </w:rPr>
        <w:t>In figure 4.2.1,</w:t>
      </w:r>
      <w:r w:rsidR="00C62DA1">
        <w:rPr>
          <w:bCs/>
        </w:rPr>
        <w:t xml:space="preserve"> </w:t>
      </w:r>
      <w:r w:rsidRPr="00847D03">
        <w:rPr>
          <w:bCs/>
        </w:rPr>
        <w:t>read all the record line by line and prints.</w:t>
      </w:r>
    </w:p>
    <w:p w14:paraId="69BEFB1A" w14:textId="5EB3F82C" w:rsidR="00847D03" w:rsidRPr="00847D03" w:rsidRDefault="00847D03" w:rsidP="00847D03">
      <w:pPr>
        <w:rPr>
          <w:bCs/>
        </w:rPr>
      </w:pPr>
    </w:p>
    <w:p w14:paraId="0045AA3E" w14:textId="797DCA59" w:rsidR="00847D03" w:rsidRDefault="00847D03" w:rsidP="00847D03">
      <w:pPr>
        <w:rPr>
          <w:b/>
          <w:sz w:val="28"/>
          <w:szCs w:val="28"/>
        </w:rPr>
      </w:pPr>
      <w:r w:rsidRPr="006E5923">
        <w:rPr>
          <w:b/>
          <w:sz w:val="32"/>
          <w:szCs w:val="32"/>
        </w:rPr>
        <w:t>4.</w:t>
      </w:r>
      <w:r>
        <w:rPr>
          <w:b/>
          <w:sz w:val="32"/>
          <w:szCs w:val="32"/>
        </w:rPr>
        <w:t>3 Searching R</w:t>
      </w:r>
      <w:r w:rsidRPr="006E5923">
        <w:rPr>
          <w:b/>
          <w:sz w:val="32"/>
          <w:szCs w:val="32"/>
        </w:rPr>
        <w:t xml:space="preserve">ecord </w:t>
      </w:r>
      <w:r>
        <w:rPr>
          <w:b/>
          <w:sz w:val="32"/>
          <w:szCs w:val="32"/>
        </w:rPr>
        <w:t>in the</w:t>
      </w:r>
      <w:r w:rsidRPr="006E5923">
        <w:rPr>
          <w:b/>
          <w:sz w:val="32"/>
          <w:szCs w:val="32"/>
        </w:rPr>
        <w:t xml:space="preserve"> </w:t>
      </w:r>
      <w:r>
        <w:rPr>
          <w:b/>
          <w:sz w:val="32"/>
          <w:szCs w:val="32"/>
        </w:rPr>
        <w:t>F</w:t>
      </w:r>
      <w:r w:rsidRPr="006E5923">
        <w:rPr>
          <w:b/>
          <w:sz w:val="32"/>
          <w:szCs w:val="32"/>
        </w:rPr>
        <w:t>ile</w:t>
      </w:r>
    </w:p>
    <w:p w14:paraId="06FD4A5C" w14:textId="77777777" w:rsidR="00886308" w:rsidRDefault="00886308" w:rsidP="00847D03">
      <w:pPr>
        <w:rPr>
          <w:b/>
          <w:sz w:val="28"/>
          <w:szCs w:val="28"/>
        </w:rPr>
      </w:pPr>
    </w:p>
    <w:p w14:paraId="3944A71F" w14:textId="5495964C" w:rsidR="00847D03" w:rsidRDefault="00783C86" w:rsidP="00847D03">
      <w:pPr>
        <w:rPr>
          <w:bCs/>
          <w:sz w:val="28"/>
          <w:szCs w:val="28"/>
        </w:rPr>
      </w:pPr>
      <w:r>
        <w:rPr>
          <w:bCs/>
          <w:noProof/>
          <w:sz w:val="28"/>
          <w:szCs w:val="28"/>
        </w:rPr>
        <mc:AlternateContent>
          <mc:Choice Requires="wps">
            <w:drawing>
              <wp:anchor distT="0" distB="0" distL="114300" distR="114300" simplePos="0" relativeHeight="251651584" behindDoc="0" locked="0" layoutInCell="1" allowOverlap="1" wp14:anchorId="306F9F21" wp14:editId="31CE5B69">
                <wp:simplePos x="0" y="0"/>
                <wp:positionH relativeFrom="column">
                  <wp:posOffset>1461135</wp:posOffset>
                </wp:positionH>
                <wp:positionV relativeFrom="paragraph">
                  <wp:posOffset>1030605</wp:posOffset>
                </wp:positionV>
                <wp:extent cx="85725" cy="0"/>
                <wp:effectExtent l="19050" t="19050" r="19050" b="19050"/>
                <wp:wrapNone/>
                <wp:docPr id="4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734E03" id="AutoShape 11" o:spid="_x0000_s1026" type="#_x0000_t32" style="position:absolute;margin-left:115.05pt;margin-top:81.15pt;width:6.75pt;height: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" strokecolor="red" strokeweight="2.25pt"/>
            </w:pict>
          </mc:Fallback>
        </mc:AlternateContent>
      </w:r>
      <w:r>
        <w:rPr>
          <w:bCs/>
          <w:noProof/>
          <w:sz w:val="28"/>
          <w:szCs w:val="28"/>
        </w:rPr>
        <mc:AlternateContent>
          <mc:Choice Requires="wps">
            <w:drawing>
              <wp:anchor distT="0" distB="0" distL="114300" distR="114300" simplePos="0" relativeHeight="251650560" behindDoc="0" locked="0" layoutInCell="1" allowOverlap="1" wp14:anchorId="5E3A6E65" wp14:editId="0188A470">
                <wp:simplePos x="0" y="0"/>
                <wp:positionH relativeFrom="column">
                  <wp:posOffset>327660</wp:posOffset>
                </wp:positionH>
                <wp:positionV relativeFrom="paragraph">
                  <wp:posOffset>906780</wp:posOffset>
                </wp:positionV>
                <wp:extent cx="952500" cy="19050"/>
                <wp:effectExtent l="19050" t="19050" r="19050" b="19050"/>
                <wp:wrapNone/>
                <wp:docPr id="45"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0" cy="1905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714717" id="AutoShape 10" o:spid="_x0000_s1026" type="#_x0000_t32" style="position:absolute;margin-left:25.8pt;margin-top:71.4pt;width:75pt;height:1.5pt;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" strokecolor="red" strokeweight="2.25pt"/>
            </w:pict>
          </mc:Fallback>
        </mc:AlternateContent>
      </w:r>
      <w:r w:rsidR="00886308">
        <w:rPr>
          <w:bCs/>
          <w:noProof/>
          <w:sz w:val="28"/>
          <w:szCs w:val="28"/>
        </w:rPr>
        <w:drawing>
          <wp:inline distT="0" distB="0" distL="0" distR="0" wp14:anchorId="559EAAC8" wp14:editId="1232EB05">
            <wp:extent cx="5662930" cy="3185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82).png"/>
                    <pic:cNvPicPr/>
                  </pic:nvPicPr>
                  <pic:blipFill>
                    <a:blip r:embed="rId27">
                      <a:extLst>
                        <a:ext uri="{28A0092B-C50C-407E-A947-70E740481C1C}">
                          <a14:useLocalDpi xmlns:a14="http://schemas.microsoft.com/office/drawing/2010/main" val="0"/>
                        </a:ext>
                      </a:extLst>
                    </a:blip>
                    <a:stretch>
                      <a:fillRect/>
                    </a:stretch>
                  </pic:blipFill>
                  <pic:spPr>
                    <a:xfrm>
                      <a:off x="0" y="0"/>
                      <a:ext cx="5662930" cy="3185795"/>
                    </a:xfrm>
                    <a:prstGeom prst="rect">
                      <a:avLst/>
                    </a:prstGeom>
                  </pic:spPr>
                </pic:pic>
              </a:graphicData>
            </a:graphic>
          </wp:inline>
        </w:drawing>
      </w:r>
    </w:p>
    <w:p w14:paraId="475E45CA" w14:textId="2874433F" w:rsidR="00847D03" w:rsidRDefault="00886308" w:rsidP="00886308">
      <w:pPr>
        <w:jc w:val="center"/>
        <w:rPr>
          <w:bCs/>
          <w:sz w:val="28"/>
          <w:szCs w:val="28"/>
        </w:rPr>
      </w:pPr>
      <w:r>
        <w:rPr>
          <w:bCs/>
          <w:sz w:val="28"/>
          <w:szCs w:val="28"/>
        </w:rPr>
        <w:t>Fig 4.3.1</w:t>
      </w:r>
    </w:p>
    <w:p w14:paraId="0F44840F" w14:textId="6EE1203A" w:rsidR="00886308" w:rsidRPr="00C62DA1" w:rsidRDefault="00886308" w:rsidP="00886308">
      <w:pPr>
        <w:rPr>
          <w:bCs/>
        </w:rPr>
      </w:pPr>
      <w:r w:rsidRPr="00C62DA1">
        <w:rPr>
          <w:bCs/>
        </w:rPr>
        <w:t>In figure 4.3.1, search based on primary index.</w:t>
      </w:r>
    </w:p>
    <w:p w14:paraId="578ADD9F" w14:textId="3A5AD18D" w:rsidR="00886308" w:rsidRDefault="00886308" w:rsidP="008F4894">
      <w:pPr>
        <w:rPr>
          <w:bCs/>
          <w:sz w:val="28"/>
          <w:szCs w:val="28"/>
        </w:rPr>
      </w:pPr>
    </w:p>
    <w:p w14:paraId="4925E943" w14:textId="21C9392A" w:rsidR="009D5C0B" w:rsidRPr="009D5C0B" w:rsidRDefault="009D5C0B" w:rsidP="008F4894">
      <w:pPr>
        <w:rPr>
          <w:bCs/>
        </w:rPr>
      </w:pPr>
      <w:r>
        <w:rPr>
          <w:bCs/>
          <w:sz w:val="28"/>
          <w:szCs w:val="28"/>
        </w:rPr>
        <w:t xml:space="preserve">                                                                                                                           </w:t>
      </w:r>
      <w:r w:rsidRPr="009D5C0B">
        <w:rPr>
          <w:bCs/>
        </w:rPr>
        <w:t>15</w:t>
      </w:r>
    </w:p>
    <w:p w14:paraId="445C82F7" w14:textId="77777777" w:rsidR="00886308" w:rsidRDefault="00886308" w:rsidP="008F4894">
      <w:pPr>
        <w:rPr>
          <w:b/>
          <w:sz w:val="28"/>
          <w:szCs w:val="28"/>
        </w:rPr>
      </w:pPr>
      <w:r>
        <w:rPr>
          <w:b/>
          <w:noProof/>
          <w:sz w:val="28"/>
          <w:szCs w:val="28"/>
        </w:rPr>
        <w:lastRenderedPageBreak/>
        <w:drawing>
          <wp:inline distT="0" distB="0" distL="0" distR="0" wp14:anchorId="09372A93" wp14:editId="466EDD3B">
            <wp:extent cx="5662930" cy="3188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83).png"/>
                    <pic:cNvPicPr/>
                  </pic:nvPicPr>
                  <pic:blipFill>
                    <a:blip r:embed="rId28">
                      <a:extLst>
                        <a:ext uri="{28A0092B-C50C-407E-A947-70E740481C1C}">
                          <a14:useLocalDpi xmlns:a14="http://schemas.microsoft.com/office/drawing/2010/main" val="0"/>
                        </a:ext>
                      </a:extLst>
                    </a:blip>
                    <a:stretch>
                      <a:fillRect/>
                    </a:stretch>
                  </pic:blipFill>
                  <pic:spPr>
                    <a:xfrm>
                      <a:off x="0" y="0"/>
                      <a:ext cx="5662930" cy="3188335"/>
                    </a:xfrm>
                    <a:prstGeom prst="rect">
                      <a:avLst/>
                    </a:prstGeom>
                  </pic:spPr>
                </pic:pic>
              </a:graphicData>
            </a:graphic>
          </wp:inline>
        </w:drawing>
      </w:r>
      <w:r w:rsidR="00847D03">
        <w:rPr>
          <w:b/>
          <w:sz w:val="28"/>
          <w:szCs w:val="28"/>
        </w:rPr>
        <w:t xml:space="preserve">   </w:t>
      </w:r>
    </w:p>
    <w:p w14:paraId="48C0846D" w14:textId="49B54F90" w:rsidR="00CB6CD1" w:rsidRDefault="00886308" w:rsidP="00886308">
      <w:pPr>
        <w:jc w:val="center"/>
        <w:rPr>
          <w:bCs/>
          <w:sz w:val="28"/>
          <w:szCs w:val="28"/>
        </w:rPr>
      </w:pPr>
      <w:r w:rsidRPr="00886308">
        <w:rPr>
          <w:bCs/>
          <w:sz w:val="28"/>
          <w:szCs w:val="28"/>
        </w:rPr>
        <w:t>Fig 4.3.2</w:t>
      </w:r>
    </w:p>
    <w:p w14:paraId="4BBA2D4A" w14:textId="77777777" w:rsidR="00DB40D7" w:rsidRPr="00F220BC" w:rsidRDefault="00DB40D7" w:rsidP="00F220BC">
      <w:pPr>
        <w:spacing w:line="360" w:lineRule="auto"/>
        <w:rPr>
          <w:bCs/>
        </w:rPr>
      </w:pPr>
    </w:p>
    <w:p w14:paraId="7D1A61C7" w14:textId="15783452" w:rsidR="00DB40D7" w:rsidRPr="00F220BC" w:rsidRDefault="00DB40D7" w:rsidP="00F220BC">
      <w:pPr>
        <w:spacing w:line="360" w:lineRule="auto"/>
        <w:rPr>
          <w:bCs/>
        </w:rPr>
      </w:pPr>
      <w:r w:rsidRPr="00F220BC">
        <w:rPr>
          <w:bCs/>
        </w:rPr>
        <w:t xml:space="preserve">In figure 4.3.2, search based on secondary index. There will </w:t>
      </w:r>
      <w:r w:rsidR="0042117F">
        <w:rPr>
          <w:bCs/>
        </w:rPr>
        <w:t xml:space="preserve">be having </w:t>
      </w:r>
      <w:r w:rsidRPr="00F220BC">
        <w:rPr>
          <w:bCs/>
        </w:rPr>
        <w:t xml:space="preserve">same </w:t>
      </w:r>
      <w:proofErr w:type="spellStart"/>
      <w:r w:rsidRPr="00F220BC">
        <w:rPr>
          <w:bCs/>
        </w:rPr>
        <w:t>itemtype</w:t>
      </w:r>
      <w:proofErr w:type="spellEnd"/>
      <w:r w:rsidRPr="00F220BC">
        <w:rPr>
          <w:bCs/>
        </w:rPr>
        <w:t xml:space="preserve"> for two or more records. All that records will be displayed.</w:t>
      </w:r>
    </w:p>
    <w:p w14:paraId="20635470" w14:textId="62BFDADF" w:rsidR="00DB40D7" w:rsidRDefault="00DB40D7" w:rsidP="00DB40D7">
      <w:pPr>
        <w:rPr>
          <w:bCs/>
          <w:sz w:val="28"/>
          <w:szCs w:val="28"/>
        </w:rPr>
      </w:pPr>
    </w:p>
    <w:p w14:paraId="753C957E" w14:textId="69C8A547" w:rsidR="00F220BC" w:rsidRDefault="00F220BC" w:rsidP="00DB40D7">
      <w:pPr>
        <w:rPr>
          <w:b/>
          <w:sz w:val="32"/>
          <w:szCs w:val="32"/>
        </w:rPr>
      </w:pPr>
      <w:r w:rsidRPr="006E5923">
        <w:rPr>
          <w:b/>
          <w:sz w:val="32"/>
          <w:szCs w:val="32"/>
        </w:rPr>
        <w:t>4.</w:t>
      </w:r>
      <w:r w:rsidR="00D95258">
        <w:rPr>
          <w:b/>
          <w:sz w:val="32"/>
          <w:szCs w:val="32"/>
        </w:rPr>
        <w:t>4</w:t>
      </w:r>
      <w:r>
        <w:rPr>
          <w:b/>
          <w:sz w:val="32"/>
          <w:szCs w:val="32"/>
        </w:rPr>
        <w:t xml:space="preserve"> Modifying R</w:t>
      </w:r>
      <w:r w:rsidRPr="006E5923">
        <w:rPr>
          <w:b/>
          <w:sz w:val="32"/>
          <w:szCs w:val="32"/>
        </w:rPr>
        <w:t xml:space="preserve">ecord </w:t>
      </w:r>
      <w:r>
        <w:rPr>
          <w:b/>
          <w:sz w:val="32"/>
          <w:szCs w:val="32"/>
        </w:rPr>
        <w:t>in the</w:t>
      </w:r>
      <w:r w:rsidRPr="006E5923">
        <w:rPr>
          <w:b/>
          <w:sz w:val="32"/>
          <w:szCs w:val="32"/>
        </w:rPr>
        <w:t xml:space="preserve"> </w:t>
      </w:r>
      <w:r>
        <w:rPr>
          <w:b/>
          <w:sz w:val="32"/>
          <w:szCs w:val="32"/>
        </w:rPr>
        <w:t>F</w:t>
      </w:r>
      <w:r w:rsidRPr="006E5923">
        <w:rPr>
          <w:b/>
          <w:sz w:val="32"/>
          <w:szCs w:val="32"/>
        </w:rPr>
        <w:t>ile</w:t>
      </w:r>
    </w:p>
    <w:p w14:paraId="2DFB3935" w14:textId="19CE675F" w:rsidR="00F220BC" w:rsidRDefault="00F220BC" w:rsidP="00DB40D7">
      <w:pPr>
        <w:rPr>
          <w:b/>
          <w:sz w:val="32"/>
          <w:szCs w:val="32"/>
        </w:rPr>
      </w:pPr>
    </w:p>
    <w:p w14:paraId="1E605512" w14:textId="7663379C" w:rsidR="00F220BC" w:rsidRDefault="00783C86" w:rsidP="00DB40D7">
      <w:pPr>
        <w:rPr>
          <w:bCs/>
          <w:sz w:val="28"/>
          <w:szCs w:val="28"/>
        </w:rPr>
      </w:pPr>
      <w:r>
        <w:rPr>
          <w:bCs/>
          <w:noProof/>
          <w:sz w:val="28"/>
          <w:szCs w:val="28"/>
        </w:rPr>
        <mc:AlternateContent>
          <mc:Choice Requires="wps">
            <w:drawing>
              <wp:anchor distT="0" distB="0" distL="114300" distR="114300" simplePos="0" relativeHeight="251653632" behindDoc="0" locked="0" layoutInCell="1" allowOverlap="1" wp14:anchorId="4EBD842E" wp14:editId="188661D0">
                <wp:simplePos x="0" y="0"/>
                <wp:positionH relativeFrom="column">
                  <wp:posOffset>956310</wp:posOffset>
                </wp:positionH>
                <wp:positionV relativeFrom="paragraph">
                  <wp:posOffset>3027680</wp:posOffset>
                </wp:positionV>
                <wp:extent cx="4048125" cy="9525"/>
                <wp:effectExtent l="9525" t="9525" r="9525" b="9525"/>
                <wp:wrapNone/>
                <wp:docPr id="4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8125" cy="95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CAF34A" id="AutoShape 14" o:spid="_x0000_s1026" type="#_x0000_t32" style="position:absolute;margin-left:75.3pt;margin-top:238.4pt;width:318.75pt;height:.7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" strokecolor="red"/>
            </w:pict>
          </mc:Fallback>
        </mc:AlternateContent>
      </w:r>
      <w:r w:rsidR="00D95258">
        <w:rPr>
          <w:bCs/>
          <w:noProof/>
          <w:sz w:val="28"/>
          <w:szCs w:val="28"/>
        </w:rPr>
        <w:drawing>
          <wp:inline distT="0" distB="0" distL="0" distR="0" wp14:anchorId="29EBE956" wp14:editId="262A060A">
            <wp:extent cx="5662930" cy="3181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86).png"/>
                    <pic:cNvPicPr/>
                  </pic:nvPicPr>
                  <pic:blipFill>
                    <a:blip r:embed="rId29">
                      <a:extLst>
                        <a:ext uri="{28A0092B-C50C-407E-A947-70E740481C1C}">
                          <a14:useLocalDpi xmlns:a14="http://schemas.microsoft.com/office/drawing/2010/main" val="0"/>
                        </a:ext>
                      </a:extLst>
                    </a:blip>
                    <a:stretch>
                      <a:fillRect/>
                    </a:stretch>
                  </pic:blipFill>
                  <pic:spPr>
                    <a:xfrm>
                      <a:off x="0" y="0"/>
                      <a:ext cx="5662930" cy="3181350"/>
                    </a:xfrm>
                    <a:prstGeom prst="rect">
                      <a:avLst/>
                    </a:prstGeom>
                  </pic:spPr>
                </pic:pic>
              </a:graphicData>
            </a:graphic>
          </wp:inline>
        </w:drawing>
      </w:r>
    </w:p>
    <w:p w14:paraId="11A2149E" w14:textId="326979D0" w:rsidR="00886308" w:rsidRDefault="00D95258" w:rsidP="00886308">
      <w:pPr>
        <w:jc w:val="center"/>
        <w:rPr>
          <w:bCs/>
          <w:sz w:val="28"/>
          <w:szCs w:val="28"/>
        </w:rPr>
      </w:pPr>
      <w:r>
        <w:rPr>
          <w:bCs/>
          <w:sz w:val="28"/>
          <w:szCs w:val="28"/>
        </w:rPr>
        <w:t>Fig 4.4.1</w:t>
      </w:r>
    </w:p>
    <w:p w14:paraId="1372E8A6" w14:textId="3FA2B203" w:rsidR="00D95258" w:rsidRDefault="00D95258" w:rsidP="00D95258">
      <w:pPr>
        <w:spacing w:line="360" w:lineRule="auto"/>
        <w:rPr>
          <w:bCs/>
        </w:rPr>
      </w:pPr>
      <w:r w:rsidRPr="00D95258">
        <w:rPr>
          <w:bCs/>
        </w:rPr>
        <w:t xml:space="preserve">Modify based on primary index. it will ask </w:t>
      </w:r>
      <w:r w:rsidR="002A7EDA">
        <w:rPr>
          <w:bCs/>
        </w:rPr>
        <w:t xml:space="preserve">input </w:t>
      </w:r>
      <w:r w:rsidRPr="00D95258">
        <w:rPr>
          <w:bCs/>
        </w:rPr>
        <w:t>for modify field and pack with new input.</w:t>
      </w:r>
    </w:p>
    <w:p w14:paraId="678655B1" w14:textId="6D332835" w:rsidR="009D5C0B" w:rsidRPr="009D5C0B" w:rsidRDefault="009D5C0B" w:rsidP="009D5C0B">
      <w:pPr>
        <w:tabs>
          <w:tab w:val="left" w:pos="1393"/>
        </w:tabs>
      </w:pPr>
      <w:r>
        <w:tab/>
        <w:t xml:space="preserve">                                                                                                                         16</w:t>
      </w:r>
    </w:p>
    <w:p w14:paraId="08C9CB7E" w14:textId="108D998E" w:rsidR="00D95258" w:rsidRDefault="00783C86" w:rsidP="008F4894">
      <w:pPr>
        <w:rPr>
          <w:b/>
          <w:sz w:val="32"/>
          <w:szCs w:val="32"/>
        </w:rPr>
      </w:pPr>
      <w:r>
        <w:rPr>
          <w:b/>
          <w:noProof/>
          <w:sz w:val="32"/>
          <w:szCs w:val="32"/>
        </w:rPr>
        <w:lastRenderedPageBreak/>
        <mc:AlternateContent>
          <mc:Choice Requires="wps">
            <w:drawing>
              <wp:anchor distT="0" distB="0" distL="114300" distR="114300" simplePos="0" relativeHeight="251652608" behindDoc="0" locked="0" layoutInCell="1" allowOverlap="1" wp14:anchorId="4A61063B" wp14:editId="693AD1C0">
                <wp:simplePos x="0" y="0"/>
                <wp:positionH relativeFrom="column">
                  <wp:posOffset>2889885</wp:posOffset>
                </wp:positionH>
                <wp:positionV relativeFrom="paragraph">
                  <wp:posOffset>1089660</wp:posOffset>
                </wp:positionV>
                <wp:extent cx="114300" cy="0"/>
                <wp:effectExtent l="19050" t="19050" r="19050" b="19050"/>
                <wp:wrapNone/>
                <wp:docPr id="43"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6AAEF1" id="AutoShape 12" o:spid="_x0000_s1026" type="#_x0000_t32" style="position:absolute;margin-left:227.55pt;margin-top:85.8pt;width:9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" strokecolor="red" strokeweight="2.25pt"/>
            </w:pict>
          </mc:Fallback>
        </mc:AlternateContent>
      </w:r>
      <w:r w:rsidR="00D95258">
        <w:rPr>
          <w:b/>
          <w:noProof/>
          <w:sz w:val="32"/>
          <w:szCs w:val="32"/>
        </w:rPr>
        <w:drawing>
          <wp:inline distT="0" distB="0" distL="0" distR="0" wp14:anchorId="79E72F9F" wp14:editId="35366CCC">
            <wp:extent cx="5662930" cy="3183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2930" cy="3183890"/>
                    </a:xfrm>
                    <a:prstGeom prst="rect">
                      <a:avLst/>
                    </a:prstGeom>
                  </pic:spPr>
                </pic:pic>
              </a:graphicData>
            </a:graphic>
          </wp:inline>
        </w:drawing>
      </w:r>
    </w:p>
    <w:p w14:paraId="65FA4E35" w14:textId="6C0B8365" w:rsidR="00D95258" w:rsidRPr="00D95258" w:rsidRDefault="00D95258" w:rsidP="00D95258">
      <w:pPr>
        <w:jc w:val="center"/>
        <w:rPr>
          <w:bCs/>
          <w:sz w:val="28"/>
          <w:szCs w:val="28"/>
        </w:rPr>
      </w:pPr>
      <w:r w:rsidRPr="00D95258">
        <w:rPr>
          <w:bCs/>
          <w:sz w:val="28"/>
          <w:szCs w:val="28"/>
        </w:rPr>
        <w:t>Fig 4.4.2</w:t>
      </w:r>
    </w:p>
    <w:p w14:paraId="37B27D88" w14:textId="0445A250" w:rsidR="00D95258" w:rsidRDefault="00D95258" w:rsidP="00B0211C">
      <w:pPr>
        <w:spacing w:line="360" w:lineRule="auto"/>
        <w:rPr>
          <w:bCs/>
        </w:rPr>
      </w:pPr>
      <w:r w:rsidRPr="00A243AD">
        <w:rPr>
          <w:bCs/>
        </w:rPr>
        <w:t>If new pack length is less than or equal to length of old line th</w:t>
      </w:r>
      <w:r w:rsidR="0042117F">
        <w:rPr>
          <w:bCs/>
        </w:rPr>
        <w:t>e</w:t>
      </w:r>
      <w:r w:rsidRPr="00A243AD">
        <w:rPr>
          <w:bCs/>
        </w:rPr>
        <w:t>n open the file and write</w:t>
      </w:r>
      <w:r>
        <w:rPr>
          <w:bCs/>
        </w:rPr>
        <w:t xml:space="preserve"> in </w:t>
      </w:r>
      <w:r w:rsidR="0042117F">
        <w:rPr>
          <w:bCs/>
        </w:rPr>
        <w:t xml:space="preserve">the </w:t>
      </w:r>
      <w:r>
        <w:rPr>
          <w:bCs/>
        </w:rPr>
        <w:t>same place.</w:t>
      </w:r>
    </w:p>
    <w:p w14:paraId="12B90804" w14:textId="5F75427D" w:rsidR="002A7EDA" w:rsidRDefault="002A7EDA" w:rsidP="00B0211C">
      <w:pPr>
        <w:spacing w:line="360" w:lineRule="auto"/>
        <w:rPr>
          <w:bCs/>
        </w:rPr>
      </w:pPr>
    </w:p>
    <w:p w14:paraId="3084A8BA" w14:textId="61EFE8F3" w:rsidR="002A7EDA" w:rsidRDefault="002A7EDA" w:rsidP="00B0211C">
      <w:pPr>
        <w:spacing w:line="360" w:lineRule="auto"/>
        <w:rPr>
          <w:bCs/>
        </w:rPr>
      </w:pPr>
      <w:r>
        <w:rPr>
          <w:bCs/>
          <w:noProof/>
        </w:rPr>
        <w:drawing>
          <wp:inline distT="0" distB="0" distL="0" distR="0" wp14:anchorId="4BC88CDE" wp14:editId="03F8ACAC">
            <wp:extent cx="5662930" cy="3183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9).png"/>
                    <pic:cNvPicPr/>
                  </pic:nvPicPr>
                  <pic:blipFill>
                    <a:blip r:embed="rId31">
                      <a:extLst>
                        <a:ext uri="{28A0092B-C50C-407E-A947-70E740481C1C}">
                          <a14:useLocalDpi xmlns:a14="http://schemas.microsoft.com/office/drawing/2010/main" val="0"/>
                        </a:ext>
                      </a:extLst>
                    </a:blip>
                    <a:stretch>
                      <a:fillRect/>
                    </a:stretch>
                  </pic:blipFill>
                  <pic:spPr>
                    <a:xfrm>
                      <a:off x="0" y="0"/>
                      <a:ext cx="5662930" cy="3183255"/>
                    </a:xfrm>
                    <a:prstGeom prst="rect">
                      <a:avLst/>
                    </a:prstGeom>
                  </pic:spPr>
                </pic:pic>
              </a:graphicData>
            </a:graphic>
          </wp:inline>
        </w:drawing>
      </w:r>
    </w:p>
    <w:p w14:paraId="6F792BB6" w14:textId="1742A686" w:rsidR="002A7EDA" w:rsidRDefault="002A7EDA" w:rsidP="002A7EDA">
      <w:pPr>
        <w:spacing w:line="360" w:lineRule="auto"/>
        <w:jc w:val="center"/>
        <w:rPr>
          <w:bCs/>
          <w:sz w:val="28"/>
          <w:szCs w:val="28"/>
        </w:rPr>
      </w:pPr>
      <w:r w:rsidRPr="002A7EDA">
        <w:rPr>
          <w:bCs/>
          <w:sz w:val="28"/>
          <w:szCs w:val="28"/>
        </w:rPr>
        <w:t>Fig 4.</w:t>
      </w:r>
      <w:r>
        <w:rPr>
          <w:bCs/>
          <w:sz w:val="28"/>
          <w:szCs w:val="28"/>
        </w:rPr>
        <w:t>4.3</w:t>
      </w:r>
    </w:p>
    <w:p w14:paraId="72FB1E8B" w14:textId="77777777" w:rsidR="002A7EDA" w:rsidRDefault="002A7EDA" w:rsidP="002A7EDA">
      <w:pPr>
        <w:spacing w:line="360" w:lineRule="auto"/>
        <w:jc w:val="center"/>
        <w:rPr>
          <w:bCs/>
          <w:sz w:val="28"/>
          <w:szCs w:val="28"/>
        </w:rPr>
      </w:pPr>
    </w:p>
    <w:p w14:paraId="6154C5E7" w14:textId="0A59DAA8" w:rsidR="002A7EDA" w:rsidRPr="002A7EDA" w:rsidRDefault="002A7EDA" w:rsidP="002A7EDA">
      <w:pPr>
        <w:spacing w:line="360" w:lineRule="auto"/>
        <w:rPr>
          <w:bCs/>
        </w:rPr>
      </w:pPr>
      <w:r w:rsidRPr="002A7EDA">
        <w:rPr>
          <w:bCs/>
        </w:rPr>
        <w:t>In figure 4.4.3 modify based on secondary index.</w:t>
      </w:r>
    </w:p>
    <w:p w14:paraId="649D2CFE" w14:textId="55186FC3" w:rsidR="009D5C0B" w:rsidRPr="009D5C0B" w:rsidRDefault="009D5C0B" w:rsidP="002A7EDA">
      <w:pPr>
        <w:spacing w:line="360" w:lineRule="auto"/>
        <w:rPr>
          <w:bCs/>
        </w:rPr>
      </w:pPr>
      <w:r>
        <w:rPr>
          <w:bCs/>
          <w:sz w:val="28"/>
          <w:szCs w:val="28"/>
        </w:rPr>
        <w:t xml:space="preserve">                                                                                                                           </w:t>
      </w:r>
      <w:r w:rsidRPr="009D5C0B">
        <w:rPr>
          <w:bCs/>
        </w:rPr>
        <w:t>17</w:t>
      </w:r>
    </w:p>
    <w:p w14:paraId="72981586" w14:textId="2C161BF8" w:rsidR="002A7EDA" w:rsidRDefault="002A7EDA" w:rsidP="002A7EDA">
      <w:pPr>
        <w:spacing w:line="360" w:lineRule="auto"/>
        <w:rPr>
          <w:bCs/>
          <w:sz w:val="28"/>
          <w:szCs w:val="28"/>
        </w:rPr>
      </w:pPr>
      <w:r>
        <w:rPr>
          <w:bCs/>
          <w:noProof/>
          <w:sz w:val="28"/>
          <w:szCs w:val="28"/>
        </w:rPr>
        <w:lastRenderedPageBreak/>
        <w:drawing>
          <wp:inline distT="0" distB="0" distL="0" distR="0" wp14:anchorId="668E4A0A" wp14:editId="7604FECC">
            <wp:extent cx="5662930" cy="3184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96).png"/>
                    <pic:cNvPicPr/>
                  </pic:nvPicPr>
                  <pic:blipFill>
                    <a:blip r:embed="rId32">
                      <a:extLst>
                        <a:ext uri="{28A0092B-C50C-407E-A947-70E740481C1C}">
                          <a14:useLocalDpi xmlns:a14="http://schemas.microsoft.com/office/drawing/2010/main" val="0"/>
                        </a:ext>
                      </a:extLst>
                    </a:blip>
                    <a:stretch>
                      <a:fillRect/>
                    </a:stretch>
                  </pic:blipFill>
                  <pic:spPr>
                    <a:xfrm>
                      <a:off x="0" y="0"/>
                      <a:ext cx="5662930" cy="3184525"/>
                    </a:xfrm>
                    <a:prstGeom prst="rect">
                      <a:avLst/>
                    </a:prstGeom>
                  </pic:spPr>
                </pic:pic>
              </a:graphicData>
            </a:graphic>
          </wp:inline>
        </w:drawing>
      </w:r>
    </w:p>
    <w:p w14:paraId="673BCCC9" w14:textId="2269E559" w:rsidR="002A7EDA" w:rsidRDefault="002A7EDA" w:rsidP="002A7EDA">
      <w:pPr>
        <w:spacing w:line="360" w:lineRule="auto"/>
        <w:jc w:val="center"/>
        <w:rPr>
          <w:bCs/>
          <w:sz w:val="28"/>
          <w:szCs w:val="28"/>
        </w:rPr>
      </w:pPr>
      <w:r>
        <w:rPr>
          <w:bCs/>
          <w:sz w:val="28"/>
          <w:szCs w:val="28"/>
        </w:rPr>
        <w:t>Fig 4.4.4</w:t>
      </w:r>
    </w:p>
    <w:p w14:paraId="62014847" w14:textId="5919A256" w:rsidR="002A7EDA" w:rsidRDefault="002A7EDA" w:rsidP="002A7EDA">
      <w:pPr>
        <w:spacing w:line="360" w:lineRule="auto"/>
        <w:rPr>
          <w:bCs/>
        </w:rPr>
      </w:pPr>
      <w:r>
        <w:rPr>
          <w:bCs/>
        </w:rPr>
        <w:t xml:space="preserve">In figure 4.4.4, </w:t>
      </w:r>
      <w:r w:rsidRPr="00D95258">
        <w:rPr>
          <w:bCs/>
        </w:rPr>
        <w:t xml:space="preserve">it will ask </w:t>
      </w:r>
      <w:r>
        <w:rPr>
          <w:bCs/>
        </w:rPr>
        <w:t xml:space="preserve">input </w:t>
      </w:r>
      <w:r w:rsidR="0042117F">
        <w:rPr>
          <w:bCs/>
        </w:rPr>
        <w:t>to</w:t>
      </w:r>
      <w:r w:rsidRPr="00D95258">
        <w:rPr>
          <w:bCs/>
        </w:rPr>
        <w:t xml:space="preserve"> modify field and pack with new input.</w:t>
      </w:r>
    </w:p>
    <w:p w14:paraId="35A08C66" w14:textId="55B4E123" w:rsidR="002A7EDA" w:rsidRDefault="002A7EDA" w:rsidP="002A7EDA">
      <w:pPr>
        <w:spacing w:line="360" w:lineRule="auto"/>
        <w:rPr>
          <w:bCs/>
        </w:rPr>
      </w:pPr>
    </w:p>
    <w:p w14:paraId="172DE810" w14:textId="6F1EA263" w:rsidR="000D4E55" w:rsidRPr="00D95258" w:rsidRDefault="00783C86" w:rsidP="002A7EDA">
      <w:pPr>
        <w:spacing w:line="360" w:lineRule="auto"/>
        <w:rPr>
          <w:bCs/>
        </w:rPr>
      </w:pPr>
      <w:r>
        <w:rPr>
          <w:bCs/>
          <w:noProof/>
        </w:rPr>
        <mc:AlternateContent>
          <mc:Choice Requires="wps">
            <w:drawing>
              <wp:anchor distT="0" distB="0" distL="114300" distR="114300" simplePos="0" relativeHeight="251655680" behindDoc="0" locked="0" layoutInCell="1" allowOverlap="1" wp14:anchorId="2065B831" wp14:editId="37A27992">
                <wp:simplePos x="0" y="0"/>
                <wp:positionH relativeFrom="column">
                  <wp:posOffset>15875</wp:posOffset>
                </wp:positionH>
                <wp:positionV relativeFrom="paragraph">
                  <wp:posOffset>2799715</wp:posOffset>
                </wp:positionV>
                <wp:extent cx="5486400" cy="10160"/>
                <wp:effectExtent l="21590" t="19050" r="16510" b="18415"/>
                <wp:wrapNone/>
                <wp:docPr id="4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1016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A8986D" id="AutoShape 16" o:spid="_x0000_s1026" type="#_x0000_t32" style="position:absolute;margin-left:1.25pt;margin-top:220.45pt;width:6in;height:.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" strokecolor="red" strokeweight="2.25pt"/>
            </w:pict>
          </mc:Fallback>
        </mc:AlternateContent>
      </w:r>
      <w:r>
        <w:rPr>
          <w:bCs/>
          <w:noProof/>
        </w:rPr>
        <mc:AlternateContent>
          <mc:Choice Requires="wps">
            <w:drawing>
              <wp:anchor distT="0" distB="0" distL="114300" distR="114300" simplePos="0" relativeHeight="251654656" behindDoc="0" locked="0" layoutInCell="1" allowOverlap="1" wp14:anchorId="40D7DB82" wp14:editId="5769F758">
                <wp:simplePos x="0" y="0"/>
                <wp:positionH relativeFrom="column">
                  <wp:posOffset>15875</wp:posOffset>
                </wp:positionH>
                <wp:positionV relativeFrom="paragraph">
                  <wp:posOffset>2568575</wp:posOffset>
                </wp:positionV>
                <wp:extent cx="1216025" cy="0"/>
                <wp:effectExtent l="21590" t="16510" r="19685" b="21590"/>
                <wp:wrapNone/>
                <wp:docPr id="4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6025"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8BC181" id="AutoShape 15" o:spid="_x0000_s1026" type="#_x0000_t32" style="position:absolute;margin-left:1.25pt;margin-top:202.25pt;width:95.75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" strokecolor="red" strokeweight="2.25pt"/>
            </w:pict>
          </mc:Fallback>
        </mc:AlternateContent>
      </w:r>
      <w:r w:rsidR="000D4E55">
        <w:rPr>
          <w:bCs/>
          <w:noProof/>
        </w:rPr>
        <w:drawing>
          <wp:inline distT="0" distB="0" distL="0" distR="0" wp14:anchorId="7394B974" wp14:editId="38AFE0C8">
            <wp:extent cx="5662930" cy="3183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91).png"/>
                    <pic:cNvPicPr/>
                  </pic:nvPicPr>
                  <pic:blipFill>
                    <a:blip r:embed="rId33">
                      <a:extLst>
                        <a:ext uri="{28A0092B-C50C-407E-A947-70E740481C1C}">
                          <a14:useLocalDpi xmlns:a14="http://schemas.microsoft.com/office/drawing/2010/main" val="0"/>
                        </a:ext>
                      </a:extLst>
                    </a:blip>
                    <a:stretch>
                      <a:fillRect/>
                    </a:stretch>
                  </pic:blipFill>
                  <pic:spPr>
                    <a:xfrm>
                      <a:off x="0" y="0"/>
                      <a:ext cx="5662930" cy="3183255"/>
                    </a:xfrm>
                    <a:prstGeom prst="rect">
                      <a:avLst/>
                    </a:prstGeom>
                  </pic:spPr>
                </pic:pic>
              </a:graphicData>
            </a:graphic>
          </wp:inline>
        </w:drawing>
      </w:r>
    </w:p>
    <w:p w14:paraId="53904DB0" w14:textId="46FEB133" w:rsidR="002A7EDA" w:rsidRDefault="000D4E55" w:rsidP="000D4E55">
      <w:pPr>
        <w:spacing w:line="360" w:lineRule="auto"/>
        <w:jc w:val="center"/>
        <w:rPr>
          <w:bCs/>
          <w:sz w:val="28"/>
          <w:szCs w:val="28"/>
        </w:rPr>
      </w:pPr>
      <w:r>
        <w:rPr>
          <w:bCs/>
          <w:sz w:val="28"/>
          <w:szCs w:val="28"/>
        </w:rPr>
        <w:t>Fig 4.4.5</w:t>
      </w:r>
    </w:p>
    <w:p w14:paraId="33E0D3E9" w14:textId="47DD5CA0" w:rsidR="000D4E55" w:rsidRDefault="000D4E55" w:rsidP="000D4E55">
      <w:pPr>
        <w:spacing w:line="360" w:lineRule="auto"/>
        <w:rPr>
          <w:bCs/>
        </w:rPr>
      </w:pPr>
      <w:r w:rsidRPr="00A243AD">
        <w:rPr>
          <w:bCs/>
        </w:rPr>
        <w:t xml:space="preserve">If new pack length is </w:t>
      </w:r>
      <w:r>
        <w:rPr>
          <w:bCs/>
        </w:rPr>
        <w:t>greater</w:t>
      </w:r>
      <w:r w:rsidRPr="00A243AD">
        <w:rPr>
          <w:bCs/>
        </w:rPr>
        <w:t xml:space="preserve"> than length of old line th</w:t>
      </w:r>
      <w:r w:rsidR="0042117F">
        <w:rPr>
          <w:bCs/>
        </w:rPr>
        <w:t>e</w:t>
      </w:r>
      <w:r w:rsidRPr="00A243AD">
        <w:rPr>
          <w:bCs/>
        </w:rPr>
        <w:t xml:space="preserve">n </w:t>
      </w:r>
      <w:proofErr w:type="gramStart"/>
      <w:r w:rsidRPr="00A243AD">
        <w:rPr>
          <w:bCs/>
        </w:rPr>
        <w:t>open</w:t>
      </w:r>
      <w:proofErr w:type="gramEnd"/>
      <w:r w:rsidRPr="00A243AD">
        <w:rPr>
          <w:bCs/>
        </w:rPr>
        <w:t xml:space="preserve"> the file and </w:t>
      </w:r>
      <w:r>
        <w:rPr>
          <w:bCs/>
        </w:rPr>
        <w:t xml:space="preserve">delete old line </w:t>
      </w:r>
      <w:r w:rsidR="0042117F">
        <w:rPr>
          <w:bCs/>
        </w:rPr>
        <w:t xml:space="preserve">and </w:t>
      </w:r>
      <w:r w:rsidRPr="00A243AD">
        <w:rPr>
          <w:bCs/>
        </w:rPr>
        <w:t>write</w:t>
      </w:r>
      <w:r>
        <w:rPr>
          <w:bCs/>
        </w:rPr>
        <w:t xml:space="preserve"> in the new line.</w:t>
      </w:r>
    </w:p>
    <w:p w14:paraId="06F2D962" w14:textId="77777777" w:rsidR="000D4E55" w:rsidRDefault="000D4E55" w:rsidP="000D4E55">
      <w:pPr>
        <w:spacing w:line="360" w:lineRule="auto"/>
        <w:rPr>
          <w:bCs/>
          <w:sz w:val="28"/>
          <w:szCs w:val="28"/>
        </w:rPr>
      </w:pPr>
    </w:p>
    <w:p w14:paraId="5B185F61" w14:textId="70E3C974" w:rsidR="002A7EDA" w:rsidRPr="002A7EDA" w:rsidRDefault="009D5C0B" w:rsidP="002A7EDA">
      <w:pPr>
        <w:spacing w:line="360" w:lineRule="auto"/>
        <w:rPr>
          <w:bCs/>
        </w:rPr>
      </w:pPr>
      <w:r>
        <w:rPr>
          <w:bCs/>
        </w:rPr>
        <w:t xml:space="preserve">                                                                                                                                                18</w:t>
      </w:r>
    </w:p>
    <w:p w14:paraId="22E53FA6" w14:textId="5323A419" w:rsidR="000D4E55" w:rsidRDefault="00783C86" w:rsidP="002A7EDA">
      <w:pPr>
        <w:spacing w:line="360" w:lineRule="auto"/>
        <w:rPr>
          <w:b/>
          <w:sz w:val="32"/>
          <w:szCs w:val="32"/>
        </w:rPr>
      </w:pPr>
      <w:r>
        <w:rPr>
          <w:b/>
          <w:noProof/>
          <w:sz w:val="32"/>
          <w:szCs w:val="32"/>
        </w:rPr>
        <w:lastRenderedPageBreak/>
        <mc:AlternateContent>
          <mc:Choice Requires="wps">
            <w:drawing>
              <wp:anchor distT="0" distB="0" distL="114300" distR="114300" simplePos="0" relativeHeight="251657728" behindDoc="0" locked="0" layoutInCell="1" allowOverlap="1" wp14:anchorId="66948FC2" wp14:editId="6B05A8A5">
                <wp:simplePos x="0" y="0"/>
                <wp:positionH relativeFrom="column">
                  <wp:posOffset>46355</wp:posOffset>
                </wp:positionH>
                <wp:positionV relativeFrom="paragraph">
                  <wp:posOffset>3100705</wp:posOffset>
                </wp:positionV>
                <wp:extent cx="1225550" cy="0"/>
                <wp:effectExtent l="23495" t="20320" r="17780" b="17780"/>
                <wp:wrapNone/>
                <wp:docPr id="40"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5550"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B6D855" id="AutoShape 18" o:spid="_x0000_s1026" type="#_x0000_t32" style="position:absolute;margin-left:3.65pt;margin-top:244.15pt;width:96.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" strokecolor="red" strokeweight="2.25pt"/>
            </w:pict>
          </mc:Fallback>
        </mc:AlternateContent>
      </w:r>
      <w:r>
        <w:rPr>
          <w:b/>
          <w:noProof/>
          <w:sz w:val="32"/>
          <w:szCs w:val="32"/>
        </w:rPr>
        <mc:AlternateContent>
          <mc:Choice Requires="wps">
            <w:drawing>
              <wp:anchor distT="0" distB="0" distL="114300" distR="114300" simplePos="0" relativeHeight="251656704" behindDoc="0" locked="0" layoutInCell="1" allowOverlap="1" wp14:anchorId="045F1C57" wp14:editId="4F6E843B">
                <wp:simplePos x="0" y="0"/>
                <wp:positionH relativeFrom="column">
                  <wp:posOffset>-4445</wp:posOffset>
                </wp:positionH>
                <wp:positionV relativeFrom="paragraph">
                  <wp:posOffset>2799080</wp:posOffset>
                </wp:positionV>
                <wp:extent cx="673735" cy="0"/>
                <wp:effectExtent l="20320" t="23495" r="20320" b="14605"/>
                <wp:wrapNone/>
                <wp:docPr id="3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735"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22FC40" id="AutoShape 17" o:spid="_x0000_s1026" type="#_x0000_t32" style="position:absolute;margin-left:-.35pt;margin-top:220.4pt;width:53.0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" strokecolor="red" strokeweight="2.25pt"/>
            </w:pict>
          </mc:Fallback>
        </mc:AlternateContent>
      </w:r>
      <w:r w:rsidR="000D4E55">
        <w:rPr>
          <w:b/>
          <w:noProof/>
          <w:sz w:val="32"/>
          <w:szCs w:val="32"/>
        </w:rPr>
        <w:drawing>
          <wp:inline distT="0" distB="0" distL="0" distR="0" wp14:anchorId="3AA6E1B0" wp14:editId="4E4F181F">
            <wp:extent cx="5662930" cy="3183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94).png"/>
                    <pic:cNvPicPr/>
                  </pic:nvPicPr>
                  <pic:blipFill>
                    <a:blip r:embed="rId34">
                      <a:extLst>
                        <a:ext uri="{28A0092B-C50C-407E-A947-70E740481C1C}">
                          <a14:useLocalDpi xmlns:a14="http://schemas.microsoft.com/office/drawing/2010/main" val="0"/>
                        </a:ext>
                      </a:extLst>
                    </a:blip>
                    <a:stretch>
                      <a:fillRect/>
                    </a:stretch>
                  </pic:blipFill>
                  <pic:spPr>
                    <a:xfrm>
                      <a:off x="0" y="0"/>
                      <a:ext cx="5662930" cy="3183890"/>
                    </a:xfrm>
                    <a:prstGeom prst="rect">
                      <a:avLst/>
                    </a:prstGeom>
                  </pic:spPr>
                </pic:pic>
              </a:graphicData>
            </a:graphic>
          </wp:inline>
        </w:drawing>
      </w:r>
    </w:p>
    <w:p w14:paraId="2CF866D9" w14:textId="367E029E" w:rsidR="000D4E55" w:rsidRDefault="000D4E55" w:rsidP="000D4E55">
      <w:pPr>
        <w:spacing w:line="360" w:lineRule="auto"/>
        <w:jc w:val="center"/>
        <w:rPr>
          <w:bCs/>
          <w:sz w:val="28"/>
          <w:szCs w:val="28"/>
        </w:rPr>
      </w:pPr>
      <w:r w:rsidRPr="000D4E55">
        <w:rPr>
          <w:bCs/>
          <w:sz w:val="28"/>
          <w:szCs w:val="28"/>
        </w:rPr>
        <w:t>Fig 4.4.6</w:t>
      </w:r>
    </w:p>
    <w:p w14:paraId="1B372CA3" w14:textId="6511C8C5" w:rsidR="000D4E55" w:rsidRDefault="000D4E55" w:rsidP="000D4E55">
      <w:pPr>
        <w:spacing w:line="360" w:lineRule="auto"/>
        <w:rPr>
          <w:bCs/>
        </w:rPr>
      </w:pPr>
      <w:r w:rsidRPr="00AC5D6D">
        <w:rPr>
          <w:bCs/>
        </w:rPr>
        <w:t xml:space="preserve">After deleting older line, it </w:t>
      </w:r>
      <w:r w:rsidR="0042117F">
        <w:rPr>
          <w:bCs/>
        </w:rPr>
        <w:t>will</w:t>
      </w:r>
      <w:r w:rsidRPr="00AC5D6D">
        <w:rPr>
          <w:bCs/>
        </w:rPr>
        <w:t xml:space="preserve"> be delete</w:t>
      </w:r>
      <w:r w:rsidR="0042117F">
        <w:rPr>
          <w:bCs/>
        </w:rPr>
        <w:t xml:space="preserve">d </w:t>
      </w:r>
      <w:r w:rsidRPr="00AC5D6D">
        <w:rPr>
          <w:bCs/>
        </w:rPr>
        <w:t xml:space="preserve">in primary index and secondary index </w:t>
      </w:r>
      <w:r w:rsidR="00AC5D6D" w:rsidRPr="00AC5D6D">
        <w:rPr>
          <w:bCs/>
        </w:rPr>
        <w:t xml:space="preserve">and it should be newly written </w:t>
      </w:r>
      <w:r w:rsidR="00AC5D6D">
        <w:rPr>
          <w:bCs/>
        </w:rPr>
        <w:t xml:space="preserve">in both primary index and secondary index </w:t>
      </w:r>
      <w:r w:rsidR="00AC5D6D" w:rsidRPr="00AC5D6D">
        <w:rPr>
          <w:bCs/>
        </w:rPr>
        <w:t xml:space="preserve">with new </w:t>
      </w:r>
      <w:proofErr w:type="gramStart"/>
      <w:r w:rsidR="00AC5D6D" w:rsidRPr="00AC5D6D">
        <w:rPr>
          <w:bCs/>
        </w:rPr>
        <w:t>address</w:t>
      </w:r>
      <w:r w:rsidR="00AC5D6D">
        <w:rPr>
          <w:bCs/>
        </w:rPr>
        <w:t xml:space="preserve"> </w:t>
      </w:r>
      <w:r w:rsidR="00AC5D6D" w:rsidRPr="00AC5D6D">
        <w:rPr>
          <w:bCs/>
        </w:rPr>
        <w:t>.</w:t>
      </w:r>
      <w:proofErr w:type="gramEnd"/>
    </w:p>
    <w:p w14:paraId="1CF4D44F" w14:textId="77819AE9" w:rsidR="00AC5D6D" w:rsidRDefault="00AC5D6D" w:rsidP="000D4E55">
      <w:pPr>
        <w:spacing w:line="360" w:lineRule="auto"/>
        <w:rPr>
          <w:bCs/>
        </w:rPr>
      </w:pPr>
    </w:p>
    <w:p w14:paraId="4220D009" w14:textId="384EC3ED" w:rsidR="00AC5D6D" w:rsidRDefault="00783C86" w:rsidP="000D4E55">
      <w:pPr>
        <w:spacing w:line="360" w:lineRule="auto"/>
        <w:rPr>
          <w:bCs/>
        </w:rPr>
      </w:pPr>
      <w:r>
        <w:rPr>
          <w:bCs/>
          <w:noProof/>
        </w:rPr>
        <mc:AlternateContent>
          <mc:Choice Requires="wps">
            <w:drawing>
              <wp:anchor distT="0" distB="0" distL="114300" distR="114300" simplePos="0" relativeHeight="251659776" behindDoc="0" locked="0" layoutInCell="1" allowOverlap="1" wp14:anchorId="3D4A2647" wp14:editId="31878D91">
                <wp:simplePos x="0" y="0"/>
                <wp:positionH relativeFrom="column">
                  <wp:posOffset>-4445</wp:posOffset>
                </wp:positionH>
                <wp:positionV relativeFrom="paragraph">
                  <wp:posOffset>3226435</wp:posOffset>
                </wp:positionV>
                <wp:extent cx="854075" cy="10160"/>
                <wp:effectExtent l="20320" t="17780" r="20955" b="19685"/>
                <wp:wrapNone/>
                <wp:docPr id="38"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016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61ED6B" id="AutoShape 20" o:spid="_x0000_s1026" type="#_x0000_t32" style="position:absolute;margin-left:-.35pt;margin-top:254.05pt;width:67.25pt;height:.8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" strokecolor="red" strokeweight="2.25pt"/>
            </w:pict>
          </mc:Fallback>
        </mc:AlternateContent>
      </w:r>
      <w:r>
        <w:rPr>
          <w:bCs/>
          <w:noProof/>
        </w:rPr>
        <mc:AlternateContent>
          <mc:Choice Requires="wps">
            <w:drawing>
              <wp:anchor distT="0" distB="0" distL="114300" distR="114300" simplePos="0" relativeHeight="251658752" behindDoc="0" locked="0" layoutInCell="1" allowOverlap="1" wp14:anchorId="12757E18" wp14:editId="527472EC">
                <wp:simplePos x="0" y="0"/>
                <wp:positionH relativeFrom="column">
                  <wp:posOffset>-4445</wp:posOffset>
                </wp:positionH>
                <wp:positionV relativeFrom="paragraph">
                  <wp:posOffset>2934970</wp:posOffset>
                </wp:positionV>
                <wp:extent cx="553085" cy="0"/>
                <wp:effectExtent l="20320" t="21590" r="17145" b="16510"/>
                <wp:wrapNone/>
                <wp:docPr id="30"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085"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576D89" id="AutoShape 19" o:spid="_x0000_s1026" type="#_x0000_t32" style="position:absolute;margin-left:-.35pt;margin-top:231.1pt;width:43.5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" strokecolor="red" strokeweight="2.25pt"/>
            </w:pict>
          </mc:Fallback>
        </mc:AlternateContent>
      </w:r>
      <w:r w:rsidR="00AC5D6D">
        <w:rPr>
          <w:bCs/>
          <w:noProof/>
        </w:rPr>
        <w:drawing>
          <wp:inline distT="0" distB="0" distL="0" distR="0" wp14:anchorId="4C3C8151" wp14:editId="4B5D3155">
            <wp:extent cx="5662930" cy="3189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95).png"/>
                    <pic:cNvPicPr/>
                  </pic:nvPicPr>
                  <pic:blipFill>
                    <a:blip r:embed="rId35">
                      <a:extLst>
                        <a:ext uri="{28A0092B-C50C-407E-A947-70E740481C1C}">
                          <a14:useLocalDpi xmlns:a14="http://schemas.microsoft.com/office/drawing/2010/main" val="0"/>
                        </a:ext>
                      </a:extLst>
                    </a:blip>
                    <a:stretch>
                      <a:fillRect/>
                    </a:stretch>
                  </pic:blipFill>
                  <pic:spPr>
                    <a:xfrm>
                      <a:off x="0" y="0"/>
                      <a:ext cx="5662930" cy="3189605"/>
                    </a:xfrm>
                    <a:prstGeom prst="rect">
                      <a:avLst/>
                    </a:prstGeom>
                  </pic:spPr>
                </pic:pic>
              </a:graphicData>
            </a:graphic>
          </wp:inline>
        </w:drawing>
      </w:r>
    </w:p>
    <w:p w14:paraId="183CC749" w14:textId="1000D8A3" w:rsidR="00AC5D6D" w:rsidRDefault="00AC5D6D" w:rsidP="00AC5D6D">
      <w:pPr>
        <w:spacing w:line="360" w:lineRule="auto"/>
        <w:jc w:val="center"/>
        <w:rPr>
          <w:bCs/>
          <w:sz w:val="28"/>
          <w:szCs w:val="28"/>
        </w:rPr>
      </w:pPr>
      <w:r>
        <w:rPr>
          <w:bCs/>
          <w:sz w:val="28"/>
          <w:szCs w:val="28"/>
        </w:rPr>
        <w:t>Fig 4.4.7</w:t>
      </w:r>
    </w:p>
    <w:p w14:paraId="55407C37" w14:textId="25EA2399" w:rsidR="00AC5D6D" w:rsidRDefault="00AC5D6D" w:rsidP="00AC5D6D">
      <w:pPr>
        <w:spacing w:line="360" w:lineRule="auto"/>
        <w:jc w:val="center"/>
        <w:rPr>
          <w:bCs/>
          <w:sz w:val="28"/>
          <w:szCs w:val="28"/>
        </w:rPr>
      </w:pPr>
    </w:p>
    <w:p w14:paraId="59A22B1D" w14:textId="77777777" w:rsidR="00AC5D6D" w:rsidRDefault="00AC5D6D" w:rsidP="002A7EDA">
      <w:pPr>
        <w:spacing w:line="360" w:lineRule="auto"/>
        <w:rPr>
          <w:bCs/>
          <w:sz w:val="28"/>
          <w:szCs w:val="28"/>
        </w:rPr>
      </w:pPr>
    </w:p>
    <w:p w14:paraId="55A87DA0" w14:textId="62F4F152" w:rsidR="009D5C0B" w:rsidRPr="009D5C0B" w:rsidRDefault="006844EB" w:rsidP="00AC5D6D">
      <w:pPr>
        <w:rPr>
          <w:bCs/>
        </w:rPr>
      </w:pPr>
      <w:r>
        <w:rPr>
          <w:bCs/>
        </w:rPr>
        <w:t xml:space="preserve">                                                                                                                                                </w:t>
      </w:r>
      <w:r w:rsidR="009D5C0B" w:rsidRPr="009D5C0B">
        <w:rPr>
          <w:bCs/>
        </w:rPr>
        <w:t>19</w:t>
      </w:r>
    </w:p>
    <w:p w14:paraId="2ED49F3B" w14:textId="517972D4" w:rsidR="00AC5D6D" w:rsidRDefault="00AC5D6D" w:rsidP="00AC5D6D">
      <w:pPr>
        <w:rPr>
          <w:b/>
          <w:sz w:val="32"/>
          <w:szCs w:val="32"/>
        </w:rPr>
      </w:pPr>
      <w:r w:rsidRPr="006E5923">
        <w:rPr>
          <w:b/>
          <w:sz w:val="32"/>
          <w:szCs w:val="32"/>
        </w:rPr>
        <w:lastRenderedPageBreak/>
        <w:t>4.</w:t>
      </w:r>
      <w:r w:rsidR="00E37D3D">
        <w:rPr>
          <w:b/>
          <w:sz w:val="32"/>
          <w:szCs w:val="32"/>
        </w:rPr>
        <w:t>5</w:t>
      </w:r>
      <w:r>
        <w:rPr>
          <w:b/>
          <w:sz w:val="32"/>
          <w:szCs w:val="32"/>
        </w:rPr>
        <w:t xml:space="preserve"> Deleting R</w:t>
      </w:r>
      <w:r w:rsidRPr="006E5923">
        <w:rPr>
          <w:b/>
          <w:sz w:val="32"/>
          <w:szCs w:val="32"/>
        </w:rPr>
        <w:t xml:space="preserve">ecord </w:t>
      </w:r>
      <w:r>
        <w:rPr>
          <w:b/>
          <w:sz w:val="32"/>
          <w:szCs w:val="32"/>
        </w:rPr>
        <w:t>from F</w:t>
      </w:r>
      <w:r w:rsidRPr="006E5923">
        <w:rPr>
          <w:b/>
          <w:sz w:val="32"/>
          <w:szCs w:val="32"/>
        </w:rPr>
        <w:t>ile</w:t>
      </w:r>
    </w:p>
    <w:p w14:paraId="4EDC6124" w14:textId="778782CF" w:rsidR="00AC5D6D" w:rsidRDefault="00AC5D6D" w:rsidP="00AC5D6D">
      <w:pPr>
        <w:rPr>
          <w:b/>
          <w:sz w:val="32"/>
          <w:szCs w:val="32"/>
        </w:rPr>
      </w:pPr>
    </w:p>
    <w:p w14:paraId="24B22C26" w14:textId="11B150E6" w:rsidR="00AC5D6D" w:rsidRDefault="00783C86" w:rsidP="00AC5D6D">
      <w:pPr>
        <w:rPr>
          <w:b/>
          <w:sz w:val="32"/>
          <w:szCs w:val="32"/>
        </w:rPr>
      </w:pPr>
      <w:r>
        <w:rPr>
          <w:b/>
          <w:noProof/>
          <w:sz w:val="32"/>
          <w:szCs w:val="32"/>
        </w:rPr>
        <mc:AlternateContent>
          <mc:Choice Requires="wps">
            <w:drawing>
              <wp:anchor distT="0" distB="0" distL="114300" distR="114300" simplePos="0" relativeHeight="251662848" behindDoc="0" locked="0" layoutInCell="1" allowOverlap="1" wp14:anchorId="45A07C74" wp14:editId="1B9DD998">
                <wp:simplePos x="0" y="0"/>
                <wp:positionH relativeFrom="column">
                  <wp:posOffset>367665</wp:posOffset>
                </wp:positionH>
                <wp:positionV relativeFrom="paragraph">
                  <wp:posOffset>2934970</wp:posOffset>
                </wp:positionV>
                <wp:extent cx="1195705" cy="10160"/>
                <wp:effectExtent l="20955" t="17145" r="21590" b="20320"/>
                <wp:wrapNone/>
                <wp:docPr id="26"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5705" cy="1016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571D70" id="AutoShape 23" o:spid="_x0000_s1026" type="#_x0000_t32" style="position:absolute;margin-left:28.95pt;margin-top:231.1pt;width:94.15pt;height:.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" strokecolor="red" strokeweight="2.25pt"/>
            </w:pict>
          </mc:Fallback>
        </mc:AlternateContent>
      </w:r>
      <w:r>
        <w:rPr>
          <w:b/>
          <w:noProof/>
          <w:sz w:val="32"/>
          <w:szCs w:val="32"/>
        </w:rPr>
        <mc:AlternateContent>
          <mc:Choice Requires="wps">
            <w:drawing>
              <wp:anchor distT="0" distB="0" distL="114300" distR="114300" simplePos="0" relativeHeight="251661824" behindDoc="0" locked="0" layoutInCell="1" allowOverlap="1" wp14:anchorId="383FBB51" wp14:editId="54A6870B">
                <wp:simplePos x="0" y="0"/>
                <wp:positionH relativeFrom="column">
                  <wp:posOffset>1473200</wp:posOffset>
                </wp:positionH>
                <wp:positionV relativeFrom="paragraph">
                  <wp:posOffset>1668780</wp:posOffset>
                </wp:positionV>
                <wp:extent cx="140335" cy="0"/>
                <wp:effectExtent l="21590" t="17780" r="19050" b="20320"/>
                <wp:wrapNone/>
                <wp:docPr id="24"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35"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A13250" id="AutoShape 22" o:spid="_x0000_s1026" type="#_x0000_t32" style="position:absolute;margin-left:116pt;margin-top:131.4pt;width:11.05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" strokecolor="red" strokeweight="2.25pt"/>
            </w:pict>
          </mc:Fallback>
        </mc:AlternateContent>
      </w:r>
      <w:r>
        <w:rPr>
          <w:b/>
          <w:noProof/>
          <w:sz w:val="32"/>
          <w:szCs w:val="32"/>
        </w:rPr>
        <mc:AlternateContent>
          <mc:Choice Requires="wps">
            <w:drawing>
              <wp:anchor distT="0" distB="0" distL="114300" distR="114300" simplePos="0" relativeHeight="251660800" behindDoc="0" locked="0" layoutInCell="1" allowOverlap="1" wp14:anchorId="447180EA" wp14:editId="14C49032">
                <wp:simplePos x="0" y="0"/>
                <wp:positionH relativeFrom="column">
                  <wp:posOffset>367665</wp:posOffset>
                </wp:positionH>
                <wp:positionV relativeFrom="paragraph">
                  <wp:posOffset>1578610</wp:posOffset>
                </wp:positionV>
                <wp:extent cx="120650" cy="20320"/>
                <wp:effectExtent l="20955" t="22860" r="20320" b="23495"/>
                <wp:wrapNone/>
                <wp:docPr id="23"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650" cy="2032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6404AB" id="AutoShape 21" o:spid="_x0000_s1026" type="#_x0000_t32" style="position:absolute;margin-left:28.95pt;margin-top:124.3pt;width:9.5pt;height:1.6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" strokecolor="red" strokeweight="2.25pt"/>
            </w:pict>
          </mc:Fallback>
        </mc:AlternateContent>
      </w:r>
      <w:r w:rsidR="00E37D3D">
        <w:rPr>
          <w:b/>
          <w:noProof/>
          <w:sz w:val="32"/>
          <w:szCs w:val="32"/>
        </w:rPr>
        <w:drawing>
          <wp:inline distT="0" distB="0" distL="0" distR="0" wp14:anchorId="02B6377A" wp14:editId="513A5C13">
            <wp:extent cx="5662930" cy="3187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13).png"/>
                    <pic:cNvPicPr/>
                  </pic:nvPicPr>
                  <pic:blipFill>
                    <a:blip r:embed="rId36">
                      <a:extLst>
                        <a:ext uri="{28A0092B-C50C-407E-A947-70E740481C1C}">
                          <a14:useLocalDpi xmlns:a14="http://schemas.microsoft.com/office/drawing/2010/main" val="0"/>
                        </a:ext>
                      </a:extLst>
                    </a:blip>
                    <a:stretch>
                      <a:fillRect/>
                    </a:stretch>
                  </pic:blipFill>
                  <pic:spPr>
                    <a:xfrm>
                      <a:off x="0" y="0"/>
                      <a:ext cx="5662930" cy="3187700"/>
                    </a:xfrm>
                    <a:prstGeom prst="rect">
                      <a:avLst/>
                    </a:prstGeom>
                  </pic:spPr>
                </pic:pic>
              </a:graphicData>
            </a:graphic>
          </wp:inline>
        </w:drawing>
      </w:r>
    </w:p>
    <w:p w14:paraId="7A767C6D" w14:textId="78C0134C" w:rsidR="00AC5D6D" w:rsidRDefault="00E37D3D" w:rsidP="00E37D3D">
      <w:pPr>
        <w:jc w:val="center"/>
        <w:rPr>
          <w:bCs/>
          <w:sz w:val="32"/>
          <w:szCs w:val="32"/>
        </w:rPr>
      </w:pPr>
      <w:r w:rsidRPr="00E37D3D">
        <w:rPr>
          <w:bCs/>
          <w:sz w:val="32"/>
          <w:szCs w:val="32"/>
        </w:rPr>
        <w:t>Fig 4.5.1</w:t>
      </w:r>
    </w:p>
    <w:p w14:paraId="7BB14E54" w14:textId="70B2FD7F" w:rsidR="00E37D3D" w:rsidRPr="00E37D3D" w:rsidRDefault="00E37D3D" w:rsidP="00E37D3D">
      <w:pPr>
        <w:spacing w:line="360" w:lineRule="auto"/>
        <w:rPr>
          <w:bCs/>
        </w:rPr>
      </w:pPr>
      <w:r w:rsidRPr="00E37D3D">
        <w:rPr>
          <w:bCs/>
        </w:rPr>
        <w:t>In figure 4.5.1 shows deleting using primary and secondary indexing.</w:t>
      </w:r>
    </w:p>
    <w:p w14:paraId="6B06409F" w14:textId="3789915B" w:rsidR="006D5FA0" w:rsidRPr="00E37D3D" w:rsidRDefault="006D5FA0" w:rsidP="00E37D3D">
      <w:pPr>
        <w:spacing w:line="360" w:lineRule="auto"/>
        <w:rPr>
          <w:b/>
        </w:rPr>
      </w:pPr>
    </w:p>
    <w:p w14:paraId="339A17FE" w14:textId="107BE191" w:rsidR="006D5FA0" w:rsidRDefault="00783C86" w:rsidP="00AC5D6D">
      <w:pPr>
        <w:rPr>
          <w:b/>
          <w:sz w:val="32"/>
          <w:szCs w:val="32"/>
        </w:rPr>
      </w:pPr>
      <w:r>
        <w:rPr>
          <w:b/>
          <w:noProof/>
          <w:sz w:val="32"/>
          <w:szCs w:val="32"/>
        </w:rPr>
        <mc:AlternateContent>
          <mc:Choice Requires="wps">
            <w:drawing>
              <wp:anchor distT="0" distB="0" distL="114300" distR="114300" simplePos="0" relativeHeight="251664896" behindDoc="0" locked="0" layoutInCell="1" allowOverlap="1" wp14:anchorId="7518A491" wp14:editId="126D91B7">
                <wp:simplePos x="0" y="0"/>
                <wp:positionH relativeFrom="column">
                  <wp:posOffset>26035</wp:posOffset>
                </wp:positionH>
                <wp:positionV relativeFrom="paragraph">
                  <wp:posOffset>987425</wp:posOffset>
                </wp:positionV>
                <wp:extent cx="2260600" cy="0"/>
                <wp:effectExtent l="22225" t="16510" r="22225" b="21590"/>
                <wp:wrapNone/>
                <wp:docPr id="12"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0600"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1D07E6" id="AutoShape 26" o:spid="_x0000_s1026" type="#_x0000_t32" style="position:absolute;margin-left:2.05pt;margin-top:77.75pt;width:178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" strokecolor="red" strokeweight="2.25pt"/>
            </w:pict>
          </mc:Fallback>
        </mc:AlternateContent>
      </w:r>
      <w:r>
        <w:rPr>
          <w:b/>
          <w:noProof/>
          <w:sz w:val="32"/>
          <w:szCs w:val="32"/>
        </w:rPr>
        <mc:AlternateContent>
          <mc:Choice Requires="wps">
            <w:drawing>
              <wp:anchor distT="0" distB="0" distL="114300" distR="114300" simplePos="0" relativeHeight="251663872" behindDoc="0" locked="0" layoutInCell="1" allowOverlap="1" wp14:anchorId="47A82AE7" wp14:editId="6626AD43">
                <wp:simplePos x="0" y="0"/>
                <wp:positionH relativeFrom="column">
                  <wp:posOffset>26035</wp:posOffset>
                </wp:positionH>
                <wp:positionV relativeFrom="paragraph">
                  <wp:posOffset>1449705</wp:posOffset>
                </wp:positionV>
                <wp:extent cx="2773045" cy="10160"/>
                <wp:effectExtent l="22225" t="21590" r="14605" b="15875"/>
                <wp:wrapNone/>
                <wp:docPr id="11"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73045" cy="1016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BC6CB" id="AutoShape 24" o:spid="_x0000_s1026" type="#_x0000_t32" style="position:absolute;margin-left:2.05pt;margin-top:114.15pt;width:218.35pt;height:.8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" strokecolor="red" strokeweight="2.25pt"/>
            </w:pict>
          </mc:Fallback>
        </mc:AlternateContent>
      </w:r>
      <w:r w:rsidR="006D5FA0">
        <w:rPr>
          <w:b/>
          <w:noProof/>
          <w:sz w:val="32"/>
          <w:szCs w:val="32"/>
        </w:rPr>
        <w:drawing>
          <wp:inline distT="0" distB="0" distL="0" distR="0" wp14:anchorId="053EDCA3" wp14:editId="46EB28B5">
            <wp:extent cx="5662930" cy="3182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11).png"/>
                    <pic:cNvPicPr/>
                  </pic:nvPicPr>
                  <pic:blipFill>
                    <a:blip r:embed="rId37">
                      <a:extLst>
                        <a:ext uri="{28A0092B-C50C-407E-A947-70E740481C1C}">
                          <a14:useLocalDpi xmlns:a14="http://schemas.microsoft.com/office/drawing/2010/main" val="0"/>
                        </a:ext>
                      </a:extLst>
                    </a:blip>
                    <a:stretch>
                      <a:fillRect/>
                    </a:stretch>
                  </pic:blipFill>
                  <pic:spPr>
                    <a:xfrm>
                      <a:off x="0" y="0"/>
                      <a:ext cx="5662930" cy="3182620"/>
                    </a:xfrm>
                    <a:prstGeom prst="rect">
                      <a:avLst/>
                    </a:prstGeom>
                  </pic:spPr>
                </pic:pic>
              </a:graphicData>
            </a:graphic>
          </wp:inline>
        </w:drawing>
      </w:r>
    </w:p>
    <w:p w14:paraId="68189961" w14:textId="01BB00E2" w:rsidR="00E37D3D" w:rsidRDefault="00E37D3D" w:rsidP="00E37D3D">
      <w:pPr>
        <w:jc w:val="center"/>
        <w:rPr>
          <w:bCs/>
          <w:sz w:val="28"/>
          <w:szCs w:val="28"/>
        </w:rPr>
      </w:pPr>
      <w:r w:rsidRPr="00E37D3D">
        <w:rPr>
          <w:bCs/>
          <w:sz w:val="28"/>
          <w:szCs w:val="28"/>
        </w:rPr>
        <w:t>Fig 4.5.2</w:t>
      </w:r>
    </w:p>
    <w:p w14:paraId="096E575B" w14:textId="36E1EA92" w:rsidR="006844EB" w:rsidRDefault="00E37D3D" w:rsidP="00E37D3D">
      <w:pPr>
        <w:spacing w:line="360" w:lineRule="auto"/>
        <w:rPr>
          <w:bCs/>
        </w:rPr>
      </w:pPr>
      <w:r w:rsidRPr="00E37D3D">
        <w:rPr>
          <w:bCs/>
        </w:rPr>
        <w:t>Figure 4.5.2 shows deletion in</w:t>
      </w:r>
      <w:r w:rsidR="0042117F">
        <w:rPr>
          <w:bCs/>
        </w:rPr>
        <w:t xml:space="preserve"> the</w:t>
      </w:r>
      <w:r w:rsidRPr="00E37D3D">
        <w:rPr>
          <w:bCs/>
        </w:rPr>
        <w:t xml:space="preserve"> file. If line 1</w:t>
      </w:r>
      <w:r w:rsidRPr="00E37D3D">
        <w:rPr>
          <w:bCs/>
          <w:vertAlign w:val="superscript"/>
        </w:rPr>
        <w:t>st</w:t>
      </w:r>
      <w:r w:rsidRPr="00E37D3D">
        <w:rPr>
          <w:bCs/>
        </w:rPr>
        <w:t xml:space="preserve"> character in “*” then it is considered as deleted.</w:t>
      </w:r>
    </w:p>
    <w:p w14:paraId="25CF29DD" w14:textId="77777777" w:rsidR="006844EB" w:rsidRDefault="006844EB" w:rsidP="00E37D3D">
      <w:pPr>
        <w:spacing w:line="360" w:lineRule="auto"/>
        <w:rPr>
          <w:bCs/>
        </w:rPr>
      </w:pPr>
    </w:p>
    <w:p w14:paraId="7E1D8549" w14:textId="2E0F4EC0" w:rsidR="00E37D3D" w:rsidRPr="00E37D3D" w:rsidRDefault="006844EB" w:rsidP="00E37D3D">
      <w:pPr>
        <w:spacing w:line="360" w:lineRule="auto"/>
        <w:rPr>
          <w:bCs/>
        </w:rPr>
      </w:pPr>
      <w:r>
        <w:rPr>
          <w:bCs/>
        </w:rPr>
        <w:t xml:space="preserve">                                                                                                                                                20</w:t>
      </w:r>
      <w:r w:rsidR="00E37D3D" w:rsidRPr="00E37D3D">
        <w:rPr>
          <w:bCs/>
        </w:rPr>
        <w:t xml:space="preserve">  </w:t>
      </w:r>
    </w:p>
    <w:p w14:paraId="51A2B835" w14:textId="47C089F8" w:rsidR="006D5FA0" w:rsidRDefault="00783C86" w:rsidP="00AC5D6D">
      <w:pPr>
        <w:rPr>
          <w:b/>
          <w:sz w:val="32"/>
          <w:szCs w:val="32"/>
        </w:rPr>
      </w:pPr>
      <w:r>
        <w:rPr>
          <w:b/>
          <w:noProof/>
          <w:sz w:val="32"/>
          <w:szCs w:val="32"/>
        </w:rPr>
        <w:lastRenderedPageBreak/>
        <mc:AlternateContent>
          <mc:Choice Requires="wps">
            <w:drawing>
              <wp:anchor distT="0" distB="0" distL="114300" distR="114300" simplePos="0" relativeHeight="251666944" behindDoc="0" locked="0" layoutInCell="1" allowOverlap="1" wp14:anchorId="014C0D15" wp14:editId="044E37D5">
                <wp:simplePos x="0" y="0"/>
                <wp:positionH relativeFrom="column">
                  <wp:posOffset>36195</wp:posOffset>
                </wp:positionH>
                <wp:positionV relativeFrom="paragraph">
                  <wp:posOffset>2407285</wp:posOffset>
                </wp:positionV>
                <wp:extent cx="1035050" cy="0"/>
                <wp:effectExtent l="22860" t="22225" r="18415" b="15875"/>
                <wp:wrapNone/>
                <wp:docPr id="10"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5050"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1D9CCC" id="AutoShape 28" o:spid="_x0000_s1026" type="#_x0000_t32" style="position:absolute;margin-left:2.85pt;margin-top:189.55pt;width:81.5pt;height: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" strokecolor="red" strokeweight="2.25pt"/>
            </w:pict>
          </mc:Fallback>
        </mc:AlternateContent>
      </w:r>
      <w:r>
        <w:rPr>
          <w:b/>
          <w:noProof/>
          <w:sz w:val="32"/>
          <w:szCs w:val="32"/>
        </w:rPr>
        <mc:AlternateContent>
          <mc:Choice Requires="wps">
            <w:drawing>
              <wp:anchor distT="0" distB="0" distL="114300" distR="114300" simplePos="0" relativeHeight="251665920" behindDoc="0" locked="0" layoutInCell="1" allowOverlap="1" wp14:anchorId="3644A4E6" wp14:editId="2D9DF936">
                <wp:simplePos x="0" y="0"/>
                <wp:positionH relativeFrom="column">
                  <wp:posOffset>36195</wp:posOffset>
                </wp:positionH>
                <wp:positionV relativeFrom="paragraph">
                  <wp:posOffset>1684020</wp:posOffset>
                </wp:positionV>
                <wp:extent cx="984885" cy="0"/>
                <wp:effectExtent l="22860" t="22860" r="20955" b="15240"/>
                <wp:wrapNone/>
                <wp:docPr id="9"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4885"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4B1D35" id="AutoShape 27" o:spid="_x0000_s1026" type="#_x0000_t32" style="position:absolute;margin-left:2.85pt;margin-top:132.6pt;width:77.5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" strokecolor="red" strokeweight="2.25pt"/>
            </w:pict>
          </mc:Fallback>
        </mc:AlternateContent>
      </w:r>
      <w:r w:rsidR="006D5FA0">
        <w:rPr>
          <w:b/>
          <w:noProof/>
          <w:sz w:val="32"/>
          <w:szCs w:val="32"/>
        </w:rPr>
        <w:drawing>
          <wp:inline distT="0" distB="0" distL="0" distR="0" wp14:anchorId="57C21C04" wp14:editId="46857F7F">
            <wp:extent cx="5662930" cy="3178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08).png"/>
                    <pic:cNvPicPr/>
                  </pic:nvPicPr>
                  <pic:blipFill>
                    <a:blip r:embed="rId38">
                      <a:extLst>
                        <a:ext uri="{28A0092B-C50C-407E-A947-70E740481C1C}">
                          <a14:useLocalDpi xmlns:a14="http://schemas.microsoft.com/office/drawing/2010/main" val="0"/>
                        </a:ext>
                      </a:extLst>
                    </a:blip>
                    <a:stretch>
                      <a:fillRect/>
                    </a:stretch>
                  </pic:blipFill>
                  <pic:spPr>
                    <a:xfrm>
                      <a:off x="0" y="0"/>
                      <a:ext cx="5662930" cy="3178175"/>
                    </a:xfrm>
                    <a:prstGeom prst="rect">
                      <a:avLst/>
                    </a:prstGeom>
                  </pic:spPr>
                </pic:pic>
              </a:graphicData>
            </a:graphic>
          </wp:inline>
        </w:drawing>
      </w:r>
    </w:p>
    <w:p w14:paraId="17890212" w14:textId="600DE162" w:rsidR="006D5FA0" w:rsidRDefault="00E37D3D" w:rsidP="00E37D3D">
      <w:pPr>
        <w:jc w:val="center"/>
        <w:rPr>
          <w:bCs/>
          <w:sz w:val="28"/>
          <w:szCs w:val="28"/>
        </w:rPr>
      </w:pPr>
      <w:r w:rsidRPr="00E37D3D">
        <w:rPr>
          <w:bCs/>
          <w:sz w:val="28"/>
          <w:szCs w:val="28"/>
        </w:rPr>
        <w:t>Fig 4.5.3</w:t>
      </w:r>
    </w:p>
    <w:p w14:paraId="0F8C5C19" w14:textId="77777777" w:rsidR="00E37D3D" w:rsidRPr="00E37D3D" w:rsidRDefault="00E37D3D" w:rsidP="00E37D3D">
      <w:pPr>
        <w:rPr>
          <w:bCs/>
          <w:sz w:val="28"/>
          <w:szCs w:val="28"/>
        </w:rPr>
      </w:pPr>
    </w:p>
    <w:p w14:paraId="5BC5D2FF" w14:textId="732581C7" w:rsidR="00E37D3D" w:rsidRPr="00E37D3D" w:rsidRDefault="00E37D3D" w:rsidP="00E37D3D">
      <w:pPr>
        <w:spacing w:line="360" w:lineRule="auto"/>
        <w:rPr>
          <w:bCs/>
        </w:rPr>
      </w:pPr>
      <w:r w:rsidRPr="00E37D3D">
        <w:rPr>
          <w:bCs/>
        </w:rPr>
        <w:t>Figure 4.5.3 shows that deletion in primary index file. If line 1</w:t>
      </w:r>
      <w:r w:rsidRPr="00E37D3D">
        <w:rPr>
          <w:bCs/>
          <w:vertAlign w:val="superscript"/>
        </w:rPr>
        <w:t>st</w:t>
      </w:r>
      <w:r w:rsidRPr="00E37D3D">
        <w:rPr>
          <w:bCs/>
        </w:rPr>
        <w:t xml:space="preserve"> character in “*” then it is considered as deleted.  </w:t>
      </w:r>
    </w:p>
    <w:p w14:paraId="2A9BD29C" w14:textId="77777777" w:rsidR="00E37D3D" w:rsidRDefault="00E37D3D" w:rsidP="00AC5D6D">
      <w:pPr>
        <w:rPr>
          <w:b/>
          <w:sz w:val="32"/>
          <w:szCs w:val="32"/>
        </w:rPr>
      </w:pPr>
    </w:p>
    <w:p w14:paraId="29803BF9" w14:textId="3FF1E757" w:rsidR="006D5FA0" w:rsidRDefault="00783C86" w:rsidP="00AC5D6D">
      <w:pPr>
        <w:rPr>
          <w:b/>
          <w:sz w:val="32"/>
          <w:szCs w:val="32"/>
        </w:rPr>
      </w:pPr>
      <w:r>
        <w:rPr>
          <w:b/>
          <w:noProof/>
          <w:sz w:val="32"/>
          <w:szCs w:val="32"/>
        </w:rPr>
        <mc:AlternateContent>
          <mc:Choice Requires="wps">
            <w:drawing>
              <wp:anchor distT="0" distB="0" distL="114300" distR="114300" simplePos="0" relativeHeight="251667968" behindDoc="0" locked="0" layoutInCell="1" allowOverlap="1" wp14:anchorId="7BD6D05E" wp14:editId="285E2D05">
                <wp:simplePos x="0" y="0"/>
                <wp:positionH relativeFrom="column">
                  <wp:posOffset>36195</wp:posOffset>
                </wp:positionH>
                <wp:positionV relativeFrom="paragraph">
                  <wp:posOffset>1778635</wp:posOffset>
                </wp:positionV>
                <wp:extent cx="924560" cy="0"/>
                <wp:effectExtent l="22860" t="15875" r="14605" b="22225"/>
                <wp:wrapNone/>
                <wp:docPr id="8"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4560"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15DDDB" id="AutoShape 29" o:spid="_x0000_s1026" type="#_x0000_t32" style="position:absolute;margin-left:2.85pt;margin-top:140.05pt;width:72.8pt;height: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" strokecolor="red" strokeweight="2.25pt"/>
            </w:pict>
          </mc:Fallback>
        </mc:AlternateContent>
      </w:r>
      <w:r>
        <w:rPr>
          <w:b/>
          <w:noProof/>
          <w:sz w:val="32"/>
          <w:szCs w:val="32"/>
        </w:rPr>
        <mc:AlternateContent>
          <mc:Choice Requires="wps">
            <w:drawing>
              <wp:anchor distT="0" distB="0" distL="114300" distR="114300" simplePos="0" relativeHeight="251668992" behindDoc="0" locked="0" layoutInCell="1" allowOverlap="1" wp14:anchorId="7D3F0432" wp14:editId="06156EA7">
                <wp:simplePos x="0" y="0"/>
                <wp:positionH relativeFrom="column">
                  <wp:posOffset>36195</wp:posOffset>
                </wp:positionH>
                <wp:positionV relativeFrom="paragraph">
                  <wp:posOffset>2532380</wp:posOffset>
                </wp:positionV>
                <wp:extent cx="984885" cy="0"/>
                <wp:effectExtent l="22860" t="17145" r="20955" b="20955"/>
                <wp:wrapNone/>
                <wp:docPr id="7"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4885"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F8065" id="AutoShape 30" o:spid="_x0000_s1026" type="#_x0000_t32" style="position:absolute;margin-left:2.85pt;margin-top:199.4pt;width:77.55pt;height: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" strokecolor="red" strokeweight="2.25pt"/>
            </w:pict>
          </mc:Fallback>
        </mc:AlternateContent>
      </w:r>
      <w:r w:rsidR="006D5FA0">
        <w:rPr>
          <w:b/>
          <w:noProof/>
          <w:sz w:val="32"/>
          <w:szCs w:val="32"/>
        </w:rPr>
        <w:drawing>
          <wp:inline distT="0" distB="0" distL="0" distR="0" wp14:anchorId="26D9B744" wp14:editId="0A78F984">
            <wp:extent cx="5662930" cy="3178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09).png"/>
                    <pic:cNvPicPr/>
                  </pic:nvPicPr>
                  <pic:blipFill>
                    <a:blip r:embed="rId39">
                      <a:extLst>
                        <a:ext uri="{28A0092B-C50C-407E-A947-70E740481C1C}">
                          <a14:useLocalDpi xmlns:a14="http://schemas.microsoft.com/office/drawing/2010/main" val="0"/>
                        </a:ext>
                      </a:extLst>
                    </a:blip>
                    <a:stretch>
                      <a:fillRect/>
                    </a:stretch>
                  </pic:blipFill>
                  <pic:spPr>
                    <a:xfrm>
                      <a:off x="0" y="0"/>
                      <a:ext cx="5662930" cy="3178175"/>
                    </a:xfrm>
                    <a:prstGeom prst="rect">
                      <a:avLst/>
                    </a:prstGeom>
                  </pic:spPr>
                </pic:pic>
              </a:graphicData>
            </a:graphic>
          </wp:inline>
        </w:drawing>
      </w:r>
    </w:p>
    <w:p w14:paraId="5EF4B682" w14:textId="2F692190" w:rsidR="00E37D3D" w:rsidRDefault="00E37D3D" w:rsidP="00E37D3D">
      <w:pPr>
        <w:jc w:val="center"/>
        <w:rPr>
          <w:bCs/>
          <w:sz w:val="28"/>
          <w:szCs w:val="28"/>
        </w:rPr>
      </w:pPr>
      <w:r w:rsidRPr="00E37D3D">
        <w:rPr>
          <w:bCs/>
          <w:sz w:val="28"/>
          <w:szCs w:val="28"/>
        </w:rPr>
        <w:t>Fig 4.5.</w:t>
      </w:r>
      <w:r>
        <w:rPr>
          <w:bCs/>
          <w:sz w:val="28"/>
          <w:szCs w:val="28"/>
        </w:rPr>
        <w:t>4</w:t>
      </w:r>
    </w:p>
    <w:p w14:paraId="6D0A8F76" w14:textId="77777777" w:rsidR="00E37D3D" w:rsidRPr="00E37D3D" w:rsidRDefault="00E37D3D" w:rsidP="00E37D3D">
      <w:pPr>
        <w:rPr>
          <w:bCs/>
          <w:sz w:val="28"/>
          <w:szCs w:val="28"/>
        </w:rPr>
      </w:pPr>
    </w:p>
    <w:p w14:paraId="492E93D5" w14:textId="6CBFEA25" w:rsidR="00E37D3D" w:rsidRPr="00E37D3D" w:rsidRDefault="00E37D3D" w:rsidP="00E37D3D">
      <w:pPr>
        <w:spacing w:line="360" w:lineRule="auto"/>
        <w:rPr>
          <w:bCs/>
        </w:rPr>
      </w:pPr>
      <w:r w:rsidRPr="00E37D3D">
        <w:rPr>
          <w:bCs/>
        </w:rPr>
        <w:t>Figure 4.5.4 shows that deletion in secondary index file. If line 1</w:t>
      </w:r>
      <w:r w:rsidRPr="00E37D3D">
        <w:rPr>
          <w:bCs/>
          <w:vertAlign w:val="superscript"/>
        </w:rPr>
        <w:t>st</w:t>
      </w:r>
      <w:r w:rsidRPr="00E37D3D">
        <w:rPr>
          <w:bCs/>
        </w:rPr>
        <w:t xml:space="preserve"> character in “*” then it is considered as deleted.  </w:t>
      </w:r>
    </w:p>
    <w:p w14:paraId="4E5CC033" w14:textId="005896F0" w:rsidR="006844EB" w:rsidRPr="006844EB" w:rsidRDefault="006844EB" w:rsidP="00AC5D6D">
      <w:pPr>
        <w:rPr>
          <w:bCs/>
        </w:rPr>
      </w:pPr>
      <w:r>
        <w:rPr>
          <w:bCs/>
        </w:rPr>
        <w:t xml:space="preserve">                                                                                                                                                </w:t>
      </w:r>
      <w:r w:rsidRPr="006844EB">
        <w:rPr>
          <w:bCs/>
        </w:rPr>
        <w:t>21</w:t>
      </w:r>
    </w:p>
    <w:p w14:paraId="5760BBCC" w14:textId="52719F34" w:rsidR="00B875B3" w:rsidRDefault="00B875B3" w:rsidP="002A7EDA">
      <w:pPr>
        <w:spacing w:line="360" w:lineRule="auto"/>
        <w:rPr>
          <w:b/>
          <w:sz w:val="32"/>
          <w:szCs w:val="32"/>
        </w:rPr>
      </w:pPr>
      <w:r>
        <w:rPr>
          <w:b/>
          <w:sz w:val="32"/>
          <w:szCs w:val="32"/>
        </w:rPr>
        <w:lastRenderedPageBreak/>
        <w:t>4.6 Inserting Record to Free Space</w:t>
      </w:r>
    </w:p>
    <w:p w14:paraId="6BF565DB" w14:textId="3DFF6328" w:rsidR="00B875B3" w:rsidRDefault="00783C86" w:rsidP="002A7EDA">
      <w:pPr>
        <w:spacing w:line="360" w:lineRule="auto"/>
        <w:rPr>
          <w:b/>
          <w:sz w:val="32"/>
          <w:szCs w:val="32"/>
        </w:rPr>
      </w:pPr>
      <w:r>
        <w:rPr>
          <w:b/>
          <w:noProof/>
          <w:sz w:val="32"/>
          <w:szCs w:val="32"/>
        </w:rPr>
        <mc:AlternateContent>
          <mc:Choice Requires="wps">
            <w:drawing>
              <wp:anchor distT="0" distB="0" distL="114300" distR="114300" simplePos="0" relativeHeight="251671040" behindDoc="0" locked="0" layoutInCell="1" allowOverlap="1" wp14:anchorId="1B3143F1" wp14:editId="5C2CCE9E">
                <wp:simplePos x="0" y="0"/>
                <wp:positionH relativeFrom="column">
                  <wp:posOffset>26035</wp:posOffset>
                </wp:positionH>
                <wp:positionV relativeFrom="paragraph">
                  <wp:posOffset>2448560</wp:posOffset>
                </wp:positionV>
                <wp:extent cx="2150110" cy="10160"/>
                <wp:effectExtent l="22225" t="23495" r="18415" b="23495"/>
                <wp:wrapNone/>
                <wp:docPr id="6"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50110" cy="1016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02FEC9" id="AutoShape 32" o:spid="_x0000_s1026" type="#_x0000_t32" style="position:absolute;margin-left:2.05pt;margin-top:192.8pt;width:169.3pt;height:.8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" strokecolor="red" strokeweight="2.25pt"/>
            </w:pict>
          </mc:Fallback>
        </mc:AlternateContent>
      </w:r>
      <w:r>
        <w:rPr>
          <w:b/>
          <w:noProof/>
          <w:sz w:val="32"/>
          <w:szCs w:val="32"/>
        </w:rPr>
        <mc:AlternateContent>
          <mc:Choice Requires="wps">
            <w:drawing>
              <wp:anchor distT="0" distB="0" distL="114300" distR="114300" simplePos="0" relativeHeight="251670016" behindDoc="0" locked="0" layoutInCell="1" allowOverlap="1" wp14:anchorId="0E24D229" wp14:editId="05DB2BEB">
                <wp:simplePos x="0" y="0"/>
                <wp:positionH relativeFrom="column">
                  <wp:posOffset>26035</wp:posOffset>
                </wp:positionH>
                <wp:positionV relativeFrom="paragraph">
                  <wp:posOffset>1715135</wp:posOffset>
                </wp:positionV>
                <wp:extent cx="3667760" cy="20320"/>
                <wp:effectExtent l="22225" t="23495" r="15240" b="22860"/>
                <wp:wrapNone/>
                <wp:docPr id="5"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67760" cy="2032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E87B81" id="AutoShape 31" o:spid="_x0000_s1026" type="#_x0000_t32" style="position:absolute;margin-left:2.05pt;margin-top:135.05pt;width:288.8pt;height:1.6pt;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" strokecolor="red" strokeweight="2.25pt"/>
            </w:pict>
          </mc:Fallback>
        </mc:AlternateContent>
      </w:r>
      <w:r w:rsidR="00B875B3">
        <w:rPr>
          <w:b/>
          <w:noProof/>
          <w:sz w:val="32"/>
          <w:szCs w:val="32"/>
        </w:rPr>
        <w:drawing>
          <wp:inline distT="0" distB="0" distL="0" distR="0" wp14:anchorId="1BB2650E" wp14:editId="5E08F047">
            <wp:extent cx="5662930" cy="3181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17).png"/>
                    <pic:cNvPicPr/>
                  </pic:nvPicPr>
                  <pic:blipFill>
                    <a:blip r:embed="rId40">
                      <a:extLst>
                        <a:ext uri="{28A0092B-C50C-407E-A947-70E740481C1C}">
                          <a14:useLocalDpi xmlns:a14="http://schemas.microsoft.com/office/drawing/2010/main" val="0"/>
                        </a:ext>
                      </a:extLst>
                    </a:blip>
                    <a:stretch>
                      <a:fillRect/>
                    </a:stretch>
                  </pic:blipFill>
                  <pic:spPr>
                    <a:xfrm>
                      <a:off x="0" y="0"/>
                      <a:ext cx="5662930" cy="3181350"/>
                    </a:xfrm>
                    <a:prstGeom prst="rect">
                      <a:avLst/>
                    </a:prstGeom>
                  </pic:spPr>
                </pic:pic>
              </a:graphicData>
            </a:graphic>
          </wp:inline>
        </w:drawing>
      </w:r>
    </w:p>
    <w:p w14:paraId="31EEF81C" w14:textId="6FEC7DD7" w:rsidR="00B875B3" w:rsidRDefault="00B875B3" w:rsidP="00DB0E27">
      <w:pPr>
        <w:spacing w:line="360" w:lineRule="auto"/>
        <w:jc w:val="center"/>
        <w:rPr>
          <w:bCs/>
          <w:sz w:val="28"/>
          <w:szCs w:val="28"/>
        </w:rPr>
      </w:pPr>
      <w:r w:rsidRPr="00DB0E27">
        <w:rPr>
          <w:bCs/>
          <w:sz w:val="28"/>
          <w:szCs w:val="28"/>
        </w:rPr>
        <w:t>Fig 4.6.1</w:t>
      </w:r>
    </w:p>
    <w:p w14:paraId="5EA49C10" w14:textId="680C3DFC" w:rsidR="00DB0E27" w:rsidRDefault="00DB0E27" w:rsidP="00DB0E27">
      <w:pPr>
        <w:spacing w:line="360" w:lineRule="auto"/>
        <w:rPr>
          <w:bCs/>
        </w:rPr>
      </w:pPr>
      <w:r w:rsidRPr="00DB0E27">
        <w:rPr>
          <w:bCs/>
        </w:rPr>
        <w:t>Figure 4.6.1 shows, before inserting a record</w:t>
      </w:r>
      <w:r>
        <w:rPr>
          <w:bCs/>
        </w:rPr>
        <w:t xml:space="preserve"> into file</w:t>
      </w:r>
      <w:r w:rsidRPr="00DB0E27">
        <w:rPr>
          <w:bCs/>
        </w:rPr>
        <w:t>. Under line</w:t>
      </w:r>
      <w:r w:rsidR="0042117F">
        <w:rPr>
          <w:bCs/>
        </w:rPr>
        <w:t>d</w:t>
      </w:r>
      <w:r w:rsidRPr="00DB0E27">
        <w:rPr>
          <w:bCs/>
        </w:rPr>
        <w:t xml:space="preserve"> records are deleted and its size and position </w:t>
      </w:r>
      <w:proofErr w:type="gramStart"/>
      <w:r w:rsidRPr="00DB0E27">
        <w:rPr>
          <w:bCs/>
        </w:rPr>
        <w:t>i</w:t>
      </w:r>
      <w:r w:rsidR="0042117F">
        <w:rPr>
          <w:bCs/>
        </w:rPr>
        <w:t>s</w:t>
      </w:r>
      <w:proofErr w:type="gramEnd"/>
      <w:r w:rsidRPr="00DB0E27">
        <w:rPr>
          <w:bCs/>
        </w:rPr>
        <w:t xml:space="preserve"> stored in avail list.</w:t>
      </w:r>
    </w:p>
    <w:p w14:paraId="1EA1A728" w14:textId="3A96604E" w:rsidR="00DB0E27" w:rsidRDefault="00DB0E27" w:rsidP="00DB0E27">
      <w:pPr>
        <w:spacing w:line="360" w:lineRule="auto"/>
        <w:rPr>
          <w:bCs/>
        </w:rPr>
      </w:pPr>
    </w:p>
    <w:p w14:paraId="35F961B6" w14:textId="68BE71C9" w:rsidR="00DB0E27" w:rsidRDefault="00DB0E27" w:rsidP="00DB0E27">
      <w:pPr>
        <w:spacing w:line="360" w:lineRule="auto"/>
        <w:rPr>
          <w:bCs/>
        </w:rPr>
      </w:pPr>
      <w:r>
        <w:rPr>
          <w:bCs/>
          <w:noProof/>
        </w:rPr>
        <w:drawing>
          <wp:inline distT="0" distB="0" distL="0" distR="0" wp14:anchorId="69670F90" wp14:editId="48AB2530">
            <wp:extent cx="5662930" cy="318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18).png"/>
                    <pic:cNvPicPr/>
                  </pic:nvPicPr>
                  <pic:blipFill>
                    <a:blip r:embed="rId41">
                      <a:extLst>
                        <a:ext uri="{28A0092B-C50C-407E-A947-70E740481C1C}">
                          <a14:useLocalDpi xmlns:a14="http://schemas.microsoft.com/office/drawing/2010/main" val="0"/>
                        </a:ext>
                      </a:extLst>
                    </a:blip>
                    <a:stretch>
                      <a:fillRect/>
                    </a:stretch>
                  </pic:blipFill>
                  <pic:spPr>
                    <a:xfrm>
                      <a:off x="0" y="0"/>
                      <a:ext cx="5662930" cy="3187700"/>
                    </a:xfrm>
                    <a:prstGeom prst="rect">
                      <a:avLst/>
                    </a:prstGeom>
                  </pic:spPr>
                </pic:pic>
              </a:graphicData>
            </a:graphic>
          </wp:inline>
        </w:drawing>
      </w:r>
    </w:p>
    <w:p w14:paraId="6D201391" w14:textId="66ED9F5D" w:rsidR="00DB0E27" w:rsidRPr="00DB0E27" w:rsidRDefault="00DB0E27" w:rsidP="00DB0E27">
      <w:pPr>
        <w:spacing w:line="360" w:lineRule="auto"/>
        <w:jc w:val="center"/>
        <w:rPr>
          <w:bCs/>
          <w:sz w:val="28"/>
          <w:szCs w:val="28"/>
        </w:rPr>
      </w:pPr>
      <w:r w:rsidRPr="00DB0E27">
        <w:rPr>
          <w:bCs/>
          <w:sz w:val="28"/>
          <w:szCs w:val="28"/>
        </w:rPr>
        <w:t>Fig 4.6.2</w:t>
      </w:r>
    </w:p>
    <w:p w14:paraId="4507A726" w14:textId="41FDC143" w:rsidR="00DB0E27" w:rsidRDefault="00DB0E27" w:rsidP="00DB0E27">
      <w:pPr>
        <w:spacing w:line="360" w:lineRule="auto"/>
        <w:rPr>
          <w:bCs/>
        </w:rPr>
      </w:pPr>
      <w:r>
        <w:rPr>
          <w:bCs/>
        </w:rPr>
        <w:t>Taking input from user and packing record using “|” delim</w:t>
      </w:r>
      <w:r w:rsidR="0042117F">
        <w:rPr>
          <w:bCs/>
        </w:rPr>
        <w:t>i</w:t>
      </w:r>
      <w:r>
        <w:rPr>
          <w:bCs/>
        </w:rPr>
        <w:t>ter.</w:t>
      </w:r>
    </w:p>
    <w:p w14:paraId="16F1D7B1" w14:textId="0CC92D5A" w:rsidR="00DB0E27" w:rsidRDefault="006844EB" w:rsidP="00DB0E27">
      <w:pPr>
        <w:spacing w:line="360" w:lineRule="auto"/>
        <w:rPr>
          <w:bCs/>
        </w:rPr>
      </w:pPr>
      <w:r>
        <w:rPr>
          <w:bCs/>
        </w:rPr>
        <w:t xml:space="preserve">                                                                                                                                               22</w:t>
      </w:r>
    </w:p>
    <w:p w14:paraId="45491346" w14:textId="3E055753" w:rsidR="00DB0E27" w:rsidRDefault="00DB0E27" w:rsidP="00DB0E27">
      <w:pPr>
        <w:spacing w:line="360" w:lineRule="auto"/>
        <w:rPr>
          <w:bCs/>
        </w:rPr>
      </w:pPr>
      <w:r>
        <w:rPr>
          <w:bCs/>
          <w:noProof/>
        </w:rPr>
        <w:lastRenderedPageBreak/>
        <w:drawing>
          <wp:inline distT="0" distB="0" distL="0" distR="0" wp14:anchorId="76483133" wp14:editId="0411E831">
            <wp:extent cx="5662930" cy="3184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19).png"/>
                    <pic:cNvPicPr/>
                  </pic:nvPicPr>
                  <pic:blipFill>
                    <a:blip r:embed="rId42">
                      <a:extLst>
                        <a:ext uri="{28A0092B-C50C-407E-A947-70E740481C1C}">
                          <a14:useLocalDpi xmlns:a14="http://schemas.microsoft.com/office/drawing/2010/main" val="0"/>
                        </a:ext>
                      </a:extLst>
                    </a:blip>
                    <a:stretch>
                      <a:fillRect/>
                    </a:stretch>
                  </pic:blipFill>
                  <pic:spPr>
                    <a:xfrm>
                      <a:off x="0" y="0"/>
                      <a:ext cx="5662930" cy="3184525"/>
                    </a:xfrm>
                    <a:prstGeom prst="rect">
                      <a:avLst/>
                    </a:prstGeom>
                  </pic:spPr>
                </pic:pic>
              </a:graphicData>
            </a:graphic>
          </wp:inline>
        </w:drawing>
      </w:r>
    </w:p>
    <w:p w14:paraId="6DF3D57B" w14:textId="3C4B057B" w:rsidR="00DB0E27" w:rsidRPr="00DB0E27" w:rsidRDefault="00DB0E27" w:rsidP="00DB0E27">
      <w:pPr>
        <w:spacing w:line="360" w:lineRule="auto"/>
        <w:jc w:val="center"/>
        <w:rPr>
          <w:bCs/>
          <w:sz w:val="28"/>
          <w:szCs w:val="28"/>
        </w:rPr>
      </w:pPr>
      <w:r w:rsidRPr="00DB0E27">
        <w:rPr>
          <w:bCs/>
          <w:sz w:val="28"/>
          <w:szCs w:val="28"/>
        </w:rPr>
        <w:t>Fig 4.6.3</w:t>
      </w:r>
    </w:p>
    <w:p w14:paraId="251E1D45" w14:textId="41A0B0AF" w:rsidR="00DB0E27" w:rsidRDefault="00DB0E27" w:rsidP="00DB0E27">
      <w:pPr>
        <w:spacing w:line="360" w:lineRule="auto"/>
        <w:rPr>
          <w:bCs/>
        </w:rPr>
      </w:pPr>
      <w:r>
        <w:rPr>
          <w:bCs/>
        </w:rPr>
        <w:t xml:space="preserve"> In figure 4.6.3, record is inserted in</w:t>
      </w:r>
      <w:r w:rsidR="0042117F">
        <w:rPr>
          <w:bCs/>
        </w:rPr>
        <w:t xml:space="preserve"> position of</w:t>
      </w:r>
      <w:r>
        <w:rPr>
          <w:bCs/>
        </w:rPr>
        <w:t xml:space="preserve"> deleted or modified space according to its length. If deleted length is greater than new record length th</w:t>
      </w:r>
      <w:r w:rsidR="0042117F">
        <w:rPr>
          <w:bCs/>
        </w:rPr>
        <w:t>e</w:t>
      </w:r>
      <w:r>
        <w:rPr>
          <w:bCs/>
        </w:rPr>
        <w:t>n free space will be added to avail list and it should be sorted</w:t>
      </w:r>
      <w:r w:rsidR="0042117F">
        <w:rPr>
          <w:bCs/>
        </w:rPr>
        <w:t>, a</w:t>
      </w:r>
      <w:r w:rsidR="00733C78">
        <w:rPr>
          <w:bCs/>
        </w:rPr>
        <w:t>fter inserting record into file</w:t>
      </w:r>
      <w:r w:rsidR="0042117F">
        <w:rPr>
          <w:bCs/>
        </w:rPr>
        <w:t>,</w:t>
      </w:r>
      <w:r w:rsidR="00733C78">
        <w:rPr>
          <w:bCs/>
        </w:rPr>
        <w:t xml:space="preserve"> </w:t>
      </w:r>
      <w:r w:rsidR="0042117F">
        <w:rPr>
          <w:bCs/>
        </w:rPr>
        <w:t>a</w:t>
      </w:r>
      <w:r w:rsidR="00733C78">
        <w:rPr>
          <w:bCs/>
        </w:rPr>
        <w:t>ddress should be stored with primary and secondary key in their respective file.</w:t>
      </w:r>
    </w:p>
    <w:p w14:paraId="0D516E85" w14:textId="77777777" w:rsidR="00DB0E27" w:rsidRPr="00DB0E27" w:rsidRDefault="00DB0E27" w:rsidP="00DB0E27">
      <w:pPr>
        <w:spacing w:line="360" w:lineRule="auto"/>
        <w:rPr>
          <w:bCs/>
        </w:rPr>
      </w:pPr>
    </w:p>
    <w:p w14:paraId="617E6CC3" w14:textId="3B370748" w:rsidR="007F6C73" w:rsidRDefault="006E6895" w:rsidP="002A7EDA">
      <w:pPr>
        <w:spacing w:line="360" w:lineRule="auto"/>
        <w:rPr>
          <w:b/>
          <w:sz w:val="32"/>
          <w:szCs w:val="32"/>
        </w:rPr>
      </w:pPr>
      <w:r>
        <w:rPr>
          <w:b/>
          <w:sz w:val="32"/>
          <w:szCs w:val="32"/>
        </w:rPr>
        <w:t xml:space="preserve">4.7 </w:t>
      </w:r>
      <w:r w:rsidR="007F6C73" w:rsidRPr="00CB6CD1">
        <w:rPr>
          <w:b/>
          <w:sz w:val="32"/>
          <w:szCs w:val="32"/>
        </w:rPr>
        <w:t>Time Graph</w:t>
      </w:r>
    </w:p>
    <w:p w14:paraId="5B4F5E5F" w14:textId="0C8940E9" w:rsidR="00D95258" w:rsidRPr="00CB6CD1" w:rsidRDefault="006844EB" w:rsidP="008F4894">
      <w:pPr>
        <w:rPr>
          <w:b/>
          <w:sz w:val="32"/>
          <w:szCs w:val="32"/>
        </w:rPr>
      </w:pPr>
      <w:r>
        <w:rPr>
          <w:b/>
          <w:noProof/>
          <w:sz w:val="28"/>
          <w:szCs w:val="28"/>
        </w:rPr>
        <w:drawing>
          <wp:inline distT="0" distB="0" distL="0" distR="0" wp14:anchorId="088BD62E" wp14:editId="77A46AA4">
            <wp:extent cx="5134708" cy="33053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ng"/>
                    <pic:cNvPicPr/>
                  </pic:nvPicPr>
                  <pic:blipFill>
                    <a:blip r:embed="rId43">
                      <a:extLst>
                        <a:ext uri="{28A0092B-C50C-407E-A947-70E740481C1C}">
                          <a14:useLocalDpi xmlns:a14="http://schemas.microsoft.com/office/drawing/2010/main" val="0"/>
                        </a:ext>
                      </a:extLst>
                    </a:blip>
                    <a:stretch>
                      <a:fillRect/>
                    </a:stretch>
                  </pic:blipFill>
                  <pic:spPr>
                    <a:xfrm>
                      <a:off x="0" y="0"/>
                      <a:ext cx="5177829" cy="3333147"/>
                    </a:xfrm>
                    <a:prstGeom prst="rect">
                      <a:avLst/>
                    </a:prstGeom>
                  </pic:spPr>
                </pic:pic>
              </a:graphicData>
            </a:graphic>
          </wp:inline>
        </w:drawing>
      </w:r>
    </w:p>
    <w:p w14:paraId="53A05C81" w14:textId="0D9E718F" w:rsidR="00182D0C" w:rsidRPr="006844EB" w:rsidRDefault="006844EB" w:rsidP="00182D0C">
      <w:pPr>
        <w:jc w:val="center"/>
        <w:rPr>
          <w:bCs/>
        </w:rPr>
      </w:pPr>
      <w:r>
        <w:rPr>
          <w:bCs/>
        </w:rPr>
        <w:t xml:space="preserve">                                                                                                                                              23</w:t>
      </w:r>
    </w:p>
    <w:p w14:paraId="3CE010F3" w14:textId="5FF1A052" w:rsidR="007F6C73" w:rsidRPr="00182D0C" w:rsidRDefault="007F6C73" w:rsidP="00182D0C">
      <w:pPr>
        <w:rPr>
          <w:b/>
          <w:sz w:val="32"/>
          <w:szCs w:val="32"/>
        </w:rPr>
      </w:pPr>
      <w:r w:rsidRPr="00D1766E">
        <w:rPr>
          <w:bCs/>
        </w:rPr>
        <w:lastRenderedPageBreak/>
        <w:t>X-axis: time in second</w:t>
      </w:r>
    </w:p>
    <w:p w14:paraId="0A70B63C" w14:textId="77777777" w:rsidR="007F6C73" w:rsidRPr="00D1766E" w:rsidRDefault="007F6C73" w:rsidP="008F4894">
      <w:pPr>
        <w:rPr>
          <w:bCs/>
        </w:rPr>
      </w:pPr>
      <w:r w:rsidRPr="00D1766E">
        <w:rPr>
          <w:bCs/>
        </w:rPr>
        <w:t>Y-axis: record in the file</w:t>
      </w:r>
    </w:p>
    <w:p w14:paraId="63909D49" w14:textId="2B4A1561" w:rsidR="007F6C73" w:rsidRPr="00D1766E" w:rsidRDefault="007F6C73" w:rsidP="008F4894">
      <w:pPr>
        <w:rPr>
          <w:bCs/>
        </w:rPr>
      </w:pPr>
      <w:r w:rsidRPr="00D1766E">
        <w:rPr>
          <w:bCs/>
        </w:rPr>
        <w:t>As number of record increases time also increases</w:t>
      </w:r>
      <w:r w:rsidR="00D1766E">
        <w:rPr>
          <w:bCs/>
        </w:rPr>
        <w:t xml:space="preserve">. If number </w:t>
      </w:r>
      <w:r w:rsidR="0042117F">
        <w:rPr>
          <w:bCs/>
        </w:rPr>
        <w:t>of lines</w:t>
      </w:r>
      <w:r w:rsidR="00D1766E">
        <w:rPr>
          <w:bCs/>
        </w:rPr>
        <w:t xml:space="preserve"> increase in a file, </w:t>
      </w:r>
      <w:r w:rsidR="0042117F">
        <w:rPr>
          <w:bCs/>
        </w:rPr>
        <w:t xml:space="preserve">then </w:t>
      </w:r>
      <w:r w:rsidR="00D1766E">
        <w:rPr>
          <w:bCs/>
        </w:rPr>
        <w:t>reading</w:t>
      </w:r>
      <w:r w:rsidR="0042117F">
        <w:rPr>
          <w:bCs/>
        </w:rPr>
        <w:t xml:space="preserve"> the</w:t>
      </w:r>
      <w:r w:rsidR="00D1766E">
        <w:rPr>
          <w:bCs/>
        </w:rPr>
        <w:t xml:space="preserve"> lines will increas</w:t>
      </w:r>
      <w:r w:rsidR="0042117F">
        <w:rPr>
          <w:bCs/>
        </w:rPr>
        <w:t>e the</w:t>
      </w:r>
      <w:r w:rsidR="00D1766E">
        <w:rPr>
          <w:bCs/>
        </w:rPr>
        <w:t xml:space="preserve"> time </w:t>
      </w:r>
    </w:p>
    <w:p w14:paraId="6D8290A1" w14:textId="43F0C373" w:rsidR="00F74A40" w:rsidRDefault="00F74A40" w:rsidP="00350ED2">
      <w:pPr>
        <w:tabs>
          <w:tab w:val="center" w:pos="4459"/>
          <w:tab w:val="left" w:pos="6804"/>
        </w:tabs>
        <w:rPr>
          <w:b/>
          <w:sz w:val="28"/>
          <w:szCs w:val="28"/>
        </w:rPr>
      </w:pPr>
    </w:p>
    <w:p w14:paraId="546FD6FC" w14:textId="37E9B144" w:rsidR="006E6895" w:rsidRPr="006E6895" w:rsidRDefault="006E6895" w:rsidP="006E6895">
      <w:pPr>
        <w:spacing w:line="360" w:lineRule="auto"/>
        <w:jc w:val="both"/>
        <w:rPr>
          <w:b/>
          <w:bCs/>
          <w:sz w:val="32"/>
          <w:szCs w:val="32"/>
        </w:rPr>
      </w:pPr>
      <w:r>
        <w:rPr>
          <w:b/>
          <w:sz w:val="28"/>
          <w:szCs w:val="28"/>
        </w:rPr>
        <w:t xml:space="preserve">2.8 </w:t>
      </w:r>
      <w:r w:rsidRPr="00182D0C">
        <w:rPr>
          <w:b/>
          <w:sz w:val="32"/>
          <w:szCs w:val="32"/>
        </w:rPr>
        <w:t>Conclusion</w:t>
      </w:r>
      <w:r>
        <w:rPr>
          <w:b/>
          <w:sz w:val="32"/>
          <w:szCs w:val="32"/>
        </w:rPr>
        <w:t xml:space="preserve"> and </w:t>
      </w:r>
      <w:r w:rsidRPr="00182D0C">
        <w:rPr>
          <w:b/>
          <w:bCs/>
          <w:sz w:val="32"/>
          <w:szCs w:val="32"/>
        </w:rPr>
        <w:t>Features</w:t>
      </w:r>
    </w:p>
    <w:p w14:paraId="44F35292" w14:textId="619773D0" w:rsidR="00350ED2" w:rsidRDefault="00350ED2" w:rsidP="00182D0C">
      <w:pPr>
        <w:tabs>
          <w:tab w:val="center" w:pos="4459"/>
          <w:tab w:val="left" w:pos="6804"/>
        </w:tabs>
        <w:spacing w:line="240" w:lineRule="auto"/>
        <w:rPr>
          <w:b/>
          <w:sz w:val="28"/>
          <w:szCs w:val="28"/>
        </w:rPr>
      </w:pPr>
    </w:p>
    <w:p w14:paraId="70E4C51A" w14:textId="77777777" w:rsidR="00B41B37" w:rsidRPr="00182D0C" w:rsidRDefault="00B41B37" w:rsidP="00182D0C">
      <w:pPr>
        <w:spacing w:line="240" w:lineRule="auto"/>
        <w:rPr>
          <w:b/>
          <w:sz w:val="32"/>
          <w:szCs w:val="32"/>
        </w:rPr>
      </w:pPr>
      <w:r w:rsidRPr="00182D0C">
        <w:rPr>
          <w:b/>
          <w:sz w:val="32"/>
          <w:szCs w:val="32"/>
        </w:rPr>
        <w:t>Conclusion</w:t>
      </w:r>
    </w:p>
    <w:p w14:paraId="1AFAA640" w14:textId="77777777" w:rsidR="00182D0C" w:rsidRDefault="00B41B37" w:rsidP="00182D0C">
      <w:pPr>
        <w:tabs>
          <w:tab w:val="left" w:pos="5433"/>
        </w:tabs>
        <w:spacing w:line="240" w:lineRule="auto"/>
        <w:jc w:val="both"/>
        <w:rPr>
          <w:b/>
          <w:sz w:val="28"/>
          <w:szCs w:val="28"/>
        </w:rPr>
      </w:pPr>
      <w:r>
        <w:rPr>
          <w:b/>
          <w:sz w:val="28"/>
          <w:szCs w:val="28"/>
        </w:rPr>
        <w:t xml:space="preserve"> </w:t>
      </w:r>
    </w:p>
    <w:p w14:paraId="5AD03819" w14:textId="397AE896" w:rsidR="00B41B37" w:rsidRPr="00182D0C" w:rsidRDefault="001C089C" w:rsidP="00182D0C">
      <w:pPr>
        <w:tabs>
          <w:tab w:val="left" w:pos="5433"/>
        </w:tabs>
        <w:spacing w:line="360" w:lineRule="auto"/>
        <w:jc w:val="both"/>
        <w:rPr>
          <w:b/>
          <w:sz w:val="28"/>
          <w:szCs w:val="28"/>
        </w:rPr>
      </w:pPr>
      <w:r w:rsidRPr="001C089C">
        <w:t xml:space="preserve">Sales management system </w:t>
      </w:r>
      <w:r w:rsidR="00B41B37" w:rsidRPr="001C089C">
        <w:t xml:space="preserve">will help the </w:t>
      </w:r>
      <w:r w:rsidRPr="001C089C">
        <w:t>sale</w:t>
      </w:r>
      <w:r w:rsidR="00E1741C">
        <w:t>s</w:t>
      </w:r>
      <w:r w:rsidRPr="001C089C">
        <w:t xml:space="preserve"> industry</w:t>
      </w:r>
      <w:r w:rsidR="00B41B37" w:rsidRPr="001C089C">
        <w:t xml:space="preserve"> to maintain </w:t>
      </w:r>
      <w:r w:rsidRPr="001C089C">
        <w:t xml:space="preserve">record </w:t>
      </w:r>
      <w:r w:rsidR="00B41B37" w:rsidRPr="001C089C">
        <w:t xml:space="preserve">details </w:t>
      </w:r>
      <w:r w:rsidRPr="001C089C">
        <w:t xml:space="preserve">of </w:t>
      </w:r>
      <w:r w:rsidR="00B41B37" w:rsidRPr="001C089C">
        <w:t xml:space="preserve">every </w:t>
      </w:r>
      <w:r w:rsidRPr="001C089C">
        <w:t>product</w:t>
      </w:r>
      <w:r w:rsidR="00B41B37" w:rsidRPr="001C089C">
        <w:t>. The key concept is to minimize the amount of paper work and work is digitalized with easy in computerized system. The system will allow valid Admins to add s</w:t>
      </w:r>
      <w:r w:rsidRPr="001C089C">
        <w:t xml:space="preserve">ales </w:t>
      </w:r>
      <w:r w:rsidR="00B41B37" w:rsidRPr="001C089C">
        <w:t>details</w:t>
      </w:r>
      <w:r w:rsidRPr="001C089C">
        <w:t>, deleting, modify</w:t>
      </w:r>
      <w:r w:rsidR="00B41B37" w:rsidRPr="001C089C">
        <w:t>.</w:t>
      </w:r>
    </w:p>
    <w:p w14:paraId="01050980" w14:textId="18A02DFB" w:rsidR="00B41B37" w:rsidRPr="001C089C" w:rsidRDefault="00B41B37" w:rsidP="00B41B37">
      <w:pPr>
        <w:spacing w:line="360" w:lineRule="auto"/>
        <w:jc w:val="both"/>
      </w:pPr>
      <w:r w:rsidRPr="001C089C">
        <w:t xml:space="preserve"> It has been developed in php, html keeping in mind the specifications of the system.  For designing the system. </w:t>
      </w:r>
      <w:r w:rsidR="00E1741C" w:rsidRPr="001C089C">
        <w:t>Overall,</w:t>
      </w:r>
      <w:r w:rsidRPr="001C089C">
        <w:t xml:space="preserve"> the project teaches us the essential skills like using system analysis and design techniques like </w:t>
      </w:r>
      <w:r w:rsidR="001C089C" w:rsidRPr="001C089C">
        <w:t>time analysis</w:t>
      </w:r>
      <w:r w:rsidRPr="001C089C">
        <w:t xml:space="preserve"> in designing the system and Understanding the</w:t>
      </w:r>
      <w:r w:rsidR="001C089C" w:rsidRPr="001C089C">
        <w:t xml:space="preserve"> </w:t>
      </w:r>
      <w:r w:rsidR="001C089C" w:rsidRPr="001C089C">
        <w:rPr>
          <w:rFonts w:eastAsia="Times New Roman"/>
          <w:color w:val="333333"/>
          <w:lang w:eastAsia="en-IN"/>
        </w:rPr>
        <w:t>Simple Record Structure in file structure</w:t>
      </w:r>
      <w:r w:rsidRPr="001C089C">
        <w:t>.</w:t>
      </w:r>
    </w:p>
    <w:p w14:paraId="0E85E570" w14:textId="77777777" w:rsidR="00182D0C" w:rsidRDefault="00182D0C" w:rsidP="00B41B37">
      <w:pPr>
        <w:spacing w:line="360" w:lineRule="auto"/>
        <w:jc w:val="both"/>
        <w:rPr>
          <w:b/>
          <w:bCs/>
          <w:sz w:val="28"/>
          <w:szCs w:val="28"/>
        </w:rPr>
      </w:pPr>
    </w:p>
    <w:p w14:paraId="6EDF9E4F" w14:textId="58A35F25" w:rsidR="00B41B37" w:rsidRPr="00182D0C" w:rsidRDefault="00B41B37" w:rsidP="00B41B37">
      <w:pPr>
        <w:spacing w:line="360" w:lineRule="auto"/>
        <w:jc w:val="both"/>
        <w:rPr>
          <w:b/>
          <w:bCs/>
          <w:sz w:val="32"/>
          <w:szCs w:val="32"/>
        </w:rPr>
      </w:pPr>
      <w:r w:rsidRPr="00182D0C">
        <w:rPr>
          <w:b/>
          <w:bCs/>
          <w:sz w:val="32"/>
          <w:szCs w:val="32"/>
        </w:rPr>
        <w:t>Features</w:t>
      </w:r>
    </w:p>
    <w:p w14:paraId="2597B0B1" w14:textId="21C4A1FA" w:rsidR="00B41B37" w:rsidRPr="00303EBC" w:rsidRDefault="00B41B37" w:rsidP="00B41B37">
      <w:pPr>
        <w:spacing w:line="360" w:lineRule="auto"/>
        <w:jc w:val="both"/>
        <w:rPr>
          <w:bCs/>
        </w:rPr>
      </w:pPr>
      <w:r>
        <w:rPr>
          <w:bCs/>
        </w:rPr>
        <w:t>System can hold good only for s</w:t>
      </w:r>
      <w:r w:rsidR="001C089C">
        <w:rPr>
          <w:bCs/>
        </w:rPr>
        <w:t>ales</w:t>
      </w:r>
      <w:r>
        <w:rPr>
          <w:bCs/>
        </w:rPr>
        <w:t>, it needs to be designed to</w:t>
      </w:r>
      <w:r w:rsidR="001C089C">
        <w:rPr>
          <w:bCs/>
        </w:rPr>
        <w:t xml:space="preserve"> all type of mark</w:t>
      </w:r>
      <w:r w:rsidR="00E1741C">
        <w:rPr>
          <w:bCs/>
        </w:rPr>
        <w:t>et</w:t>
      </w:r>
      <w:r w:rsidR="001C089C">
        <w:rPr>
          <w:bCs/>
        </w:rPr>
        <w:t>ing</w:t>
      </w:r>
      <w:r>
        <w:rPr>
          <w:bCs/>
        </w:rPr>
        <w:t xml:space="preserve">. Managing </w:t>
      </w:r>
      <w:r w:rsidR="001C089C">
        <w:rPr>
          <w:bCs/>
        </w:rPr>
        <w:t>sales record</w:t>
      </w:r>
      <w:r>
        <w:rPr>
          <w:bCs/>
        </w:rPr>
        <w:t xml:space="preserve"> need to improvised.</w:t>
      </w:r>
      <w:r w:rsidR="007F6C73">
        <w:rPr>
          <w:bCs/>
        </w:rPr>
        <w:t xml:space="preserve"> </w:t>
      </w:r>
      <w:r>
        <w:rPr>
          <w:bCs/>
        </w:rPr>
        <w:t>Additional scopes can be added.</w:t>
      </w:r>
      <w:r w:rsidR="007F6C73">
        <w:rPr>
          <w:bCs/>
        </w:rPr>
        <w:t xml:space="preserve"> </w:t>
      </w:r>
      <w:r w:rsidRPr="00303EBC">
        <w:rPr>
          <w:bCs/>
        </w:rPr>
        <w:t>Utmost care and back-up procedures must be established to ensure 100% successful implemen</w:t>
      </w:r>
      <w:r>
        <w:rPr>
          <w:bCs/>
        </w:rPr>
        <w:t xml:space="preserve">tation of the computerized </w:t>
      </w:r>
      <w:r w:rsidR="007F6C73">
        <w:rPr>
          <w:bCs/>
        </w:rPr>
        <w:t>sales</w:t>
      </w:r>
      <w:r w:rsidRPr="00303EBC">
        <w:rPr>
          <w:bCs/>
        </w:rPr>
        <w:t xml:space="preserve"> system. In case of system failure, the organization should be able to process the transaction with another organization or if the worst comes to the worst, it should be in a position to complete it manually. </w:t>
      </w:r>
    </w:p>
    <w:p w14:paraId="476231F2" w14:textId="77777777" w:rsidR="00B41B37" w:rsidRDefault="00B41B37" w:rsidP="00B41B37">
      <w:pPr>
        <w:spacing w:line="360" w:lineRule="auto"/>
        <w:jc w:val="both"/>
        <w:rPr>
          <w:b/>
          <w:bCs/>
          <w:sz w:val="36"/>
          <w:szCs w:val="36"/>
        </w:rPr>
      </w:pPr>
    </w:p>
    <w:p w14:paraId="1D22DADF" w14:textId="77777777" w:rsidR="00B41B37" w:rsidRDefault="00B41B37" w:rsidP="00B41B37">
      <w:pPr>
        <w:spacing w:line="360" w:lineRule="auto"/>
        <w:jc w:val="both"/>
        <w:rPr>
          <w:b/>
          <w:bCs/>
          <w:sz w:val="28"/>
          <w:szCs w:val="28"/>
        </w:rPr>
      </w:pPr>
    </w:p>
    <w:p w14:paraId="5D335B33" w14:textId="491F2DF2" w:rsidR="00B41B37" w:rsidRDefault="006E6895" w:rsidP="00B41B37">
      <w:pPr>
        <w:spacing w:line="360" w:lineRule="auto"/>
        <w:jc w:val="both"/>
        <w:rPr>
          <w:b/>
          <w:bCs/>
          <w:sz w:val="28"/>
          <w:szCs w:val="28"/>
        </w:rPr>
      </w:pPr>
      <w:r>
        <w:rPr>
          <w:b/>
          <w:bCs/>
          <w:sz w:val="28"/>
          <w:szCs w:val="28"/>
        </w:rPr>
        <w:t xml:space="preserve">4.9 </w:t>
      </w:r>
      <w:r w:rsidR="00B41B37">
        <w:rPr>
          <w:b/>
          <w:bCs/>
          <w:sz w:val="28"/>
          <w:szCs w:val="28"/>
        </w:rPr>
        <w:t>Reference</w:t>
      </w:r>
    </w:p>
    <w:p w14:paraId="6B0BE565" w14:textId="19E50852" w:rsidR="00F22F9D" w:rsidRPr="00083E23" w:rsidRDefault="00B71D62" w:rsidP="00B41B37">
      <w:pPr>
        <w:numPr>
          <w:ilvl w:val="0"/>
          <w:numId w:val="13"/>
        </w:numPr>
        <w:suppressAutoHyphens w:val="0"/>
        <w:autoSpaceDE w:val="0"/>
        <w:autoSpaceDN w:val="0"/>
        <w:adjustRightInd w:val="0"/>
        <w:spacing w:line="360" w:lineRule="auto"/>
        <w:jc w:val="both"/>
        <w:rPr>
          <w:rFonts w:eastAsia="Calibri"/>
        </w:rPr>
      </w:pPr>
      <w:r>
        <w:t xml:space="preserve">Michael J. Folk, Bill Zoellick, Greg </w:t>
      </w:r>
      <w:proofErr w:type="spellStart"/>
      <w:r>
        <w:t>Riccardi</w:t>
      </w:r>
      <w:proofErr w:type="spellEnd"/>
      <w:r>
        <w:t>:</w:t>
      </w:r>
      <w:r w:rsidR="00F22F9D">
        <w:t xml:space="preserve"> </w:t>
      </w:r>
      <w:r>
        <w:t xml:space="preserve">File Structures-An </w:t>
      </w:r>
      <w:proofErr w:type="gramStart"/>
      <w:r>
        <w:t>Object Oriented</w:t>
      </w:r>
      <w:proofErr w:type="gramEnd"/>
      <w:r>
        <w:t xml:space="preserve"> Approach with C++, 3rd Edition</w:t>
      </w:r>
      <w:r w:rsidR="00F22F9D">
        <w:t>.</w:t>
      </w:r>
    </w:p>
    <w:p w14:paraId="1205EE65" w14:textId="22D6A826" w:rsidR="00083E23" w:rsidRPr="00F22F9D" w:rsidRDefault="00083E23" w:rsidP="00B41B37">
      <w:pPr>
        <w:numPr>
          <w:ilvl w:val="0"/>
          <w:numId w:val="13"/>
        </w:numPr>
        <w:suppressAutoHyphens w:val="0"/>
        <w:autoSpaceDE w:val="0"/>
        <w:autoSpaceDN w:val="0"/>
        <w:adjustRightInd w:val="0"/>
        <w:spacing w:line="360" w:lineRule="auto"/>
        <w:jc w:val="both"/>
        <w:rPr>
          <w:rFonts w:eastAsia="Calibri"/>
        </w:rPr>
      </w:pPr>
      <w:hyperlink r:id="rId44" w:history="1">
        <w:r w:rsidRPr="00083E23">
          <w:rPr>
            <w:color w:val="0000FF"/>
            <w:u w:val="single"/>
          </w:rPr>
          <w:t>https://stackoverflow.com/</w:t>
        </w:r>
      </w:hyperlink>
    </w:p>
    <w:p w14:paraId="0DBB0658" w14:textId="4C908836" w:rsidR="006E6895" w:rsidRPr="00B41B37" w:rsidRDefault="006E6895" w:rsidP="00B41B37">
      <w:pPr>
        <w:spacing w:line="360" w:lineRule="auto"/>
        <w:jc w:val="both"/>
        <w:rPr>
          <w:b/>
          <w:bCs/>
          <w:sz w:val="28"/>
          <w:szCs w:val="28"/>
        </w:rPr>
      </w:pPr>
      <w:r>
        <w:rPr>
          <w:b/>
          <w:bCs/>
          <w:sz w:val="28"/>
          <w:szCs w:val="28"/>
        </w:rPr>
        <w:t xml:space="preserve">                                                                                                                           </w:t>
      </w:r>
      <w:r w:rsidRPr="006844EB">
        <w:rPr>
          <w:bCs/>
        </w:rPr>
        <w:t>24</w:t>
      </w:r>
      <w:r>
        <w:rPr>
          <w:b/>
          <w:bCs/>
          <w:sz w:val="28"/>
          <w:szCs w:val="28"/>
        </w:rPr>
        <w:t xml:space="preserve">                                                                                            </w:t>
      </w:r>
    </w:p>
    <w:sectPr w:rsidR="006E6895" w:rsidRPr="00B41B37" w:rsidSect="00594282">
      <w:footerReference w:type="default" r:id="rId45"/>
      <w:pgSz w:w="11906" w:h="16838"/>
      <w:pgMar w:top="1494" w:right="1494" w:bottom="1494" w:left="1494" w:header="720" w:footer="762" w:gutter="0"/>
      <w:pgBorders>
        <w:top w:val="double" w:sz="4" w:space="31" w:color="000000"/>
        <w:left w:val="double" w:sz="4" w:space="31" w:color="000000"/>
        <w:bottom w:val="double" w:sz="4" w:space="11" w:color="000000"/>
        <w:right w:val="double" w:sz="4" w:space="31" w:color="000000"/>
      </w:pgBorders>
      <w:pgNumType w:start="1"/>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E6378D" w14:textId="77777777" w:rsidR="000D3B27" w:rsidRDefault="000D3B27">
      <w:pPr>
        <w:spacing w:line="240" w:lineRule="auto"/>
      </w:pPr>
      <w:r>
        <w:separator/>
      </w:r>
    </w:p>
  </w:endnote>
  <w:endnote w:type="continuationSeparator" w:id="0">
    <w:p w14:paraId="63BC096A" w14:textId="77777777" w:rsidR="000D3B27" w:rsidRDefault="000D3B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Yu Gothic"/>
    <w:charset w:val="8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9169713"/>
      <w:placeholder>
        <w:docPart w:val="805EBF8F9E8E46CBAEAF28ACAA820CAF"/>
      </w:placeholder>
      <w:temporary/>
      <w:showingPlcHdr/>
      <w15:appearance w15:val="hidden"/>
    </w:sdtPr>
    <w:sdtContent>
      <w:p w14:paraId="37DD975F" w14:textId="77777777" w:rsidR="00D80E19" w:rsidRDefault="00D80E19">
        <w:pPr>
          <w:pStyle w:val="Footer"/>
        </w:pPr>
        <w:r>
          <w:t>[Type here]</w:t>
        </w:r>
      </w:p>
    </w:sdtContent>
  </w:sdt>
  <w:p w14:paraId="7FDCC68A" w14:textId="77777777" w:rsidR="00D80E19" w:rsidRDefault="00D80E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DC881" w14:textId="684EEB8F" w:rsidR="00D80E19" w:rsidRDefault="00D80E19">
    <w:pPr>
      <w:pStyle w:val="Footer"/>
    </w:pPr>
    <w:r>
      <w:t>6</w:t>
    </w:r>
    <w:r w:rsidRPr="00594282">
      <w:rPr>
        <w:vertAlign w:val="superscript"/>
      </w:rPr>
      <w:t>th</w:t>
    </w:r>
    <w:r>
      <w:t xml:space="preserve"> Sem ISE, JIT                                                                                                                                       </w:t>
    </w:r>
  </w:p>
  <w:p w14:paraId="4BCBFF06" w14:textId="77777777" w:rsidR="00D80E19" w:rsidRDefault="00D80E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A6EBF" w14:textId="301541DD" w:rsidR="00D80E19" w:rsidRDefault="00525C14">
    <w:pPr>
      <w:pStyle w:val="Footer"/>
    </w:pPr>
    <w:r>
      <w:t>Dept. of</w:t>
    </w:r>
    <w:r w:rsidR="00D80E19">
      <w:t xml:space="preserve"> ISE, JIT</w:t>
    </w:r>
  </w:p>
  <w:p w14:paraId="23E68820" w14:textId="4347E6F9" w:rsidR="00D80E19" w:rsidRDefault="00D80E19">
    <w:pPr>
      <w:pStyle w:val="Footer"/>
      <w:tabs>
        <w:tab w:val="clear" w:pos="4513"/>
        <w:tab w:val="clear" w:pos="9026"/>
        <w:tab w:val="left" w:pos="204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3D8A26" w14:textId="77777777" w:rsidR="000D3B27" w:rsidRDefault="000D3B27">
      <w:pPr>
        <w:spacing w:line="240" w:lineRule="auto"/>
      </w:pPr>
      <w:r>
        <w:separator/>
      </w:r>
    </w:p>
  </w:footnote>
  <w:footnote w:type="continuationSeparator" w:id="0">
    <w:p w14:paraId="0A282D9D" w14:textId="77777777" w:rsidR="000D3B27" w:rsidRDefault="000D3B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E7971" w14:textId="34D5ADA2" w:rsidR="00D80E19" w:rsidRDefault="00D80E19">
    <w:pPr>
      <w:pStyle w:val="Header"/>
    </w:pPr>
    <w:r>
      <w:t>Indexing in Sales management system</w:t>
    </w:r>
  </w:p>
  <w:p w14:paraId="5D65C0CC" w14:textId="5A615BEB" w:rsidR="00D80E19" w:rsidRDefault="00D80E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8Num1"/>
    <w:lvl w:ilvl="0">
      <w:start w:val="1"/>
      <w:numFmt w:val="bullet"/>
      <w:lvlText w:val=""/>
      <w:lvlJc w:val="left"/>
      <w:pPr>
        <w:tabs>
          <w:tab w:val="num" w:pos="0"/>
        </w:tabs>
        <w:ind w:left="720" w:hanging="360"/>
      </w:pPr>
      <w:rPr>
        <w:rFonts w:ascii="Symbol" w:hAnsi="Symbol"/>
        <w:sz w:val="28"/>
        <w:szCs w:val="28"/>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sz w:val="28"/>
        <w:szCs w:val="28"/>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sz w:val="28"/>
        <w:szCs w:val="28"/>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00000003"/>
    <w:multiLevelType w:val="multilevel"/>
    <w:tmpl w:val="00000003"/>
    <w:name w:val="WW8Num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3" w15:restartNumberingAfterBreak="0">
    <w:nsid w:val="00000004"/>
    <w:multiLevelType w:val="multilevel"/>
    <w:tmpl w:val="27A40F14"/>
    <w:name w:val="WW8Num7"/>
    <w:lvl w:ilvl="0">
      <w:start w:val="1"/>
      <w:numFmt w:val="decimal"/>
      <w:lvlText w:val="%1."/>
      <w:lvlJc w:val="left"/>
      <w:pPr>
        <w:tabs>
          <w:tab w:val="num" w:pos="0"/>
        </w:tabs>
        <w:ind w:left="3495" w:hanging="360"/>
      </w:pPr>
      <w:rPr>
        <w:rFonts w:ascii="Symbol" w:hAnsi="Symbol" w:cs="Symbol"/>
      </w:rPr>
    </w:lvl>
    <w:lvl w:ilvl="1">
      <w:start w:val="4"/>
      <w:numFmt w:val="decimal"/>
      <w:isLgl/>
      <w:lvlText w:val="%1.%2"/>
      <w:lvlJc w:val="left"/>
      <w:pPr>
        <w:ind w:left="3540" w:hanging="405"/>
      </w:pPr>
      <w:rPr>
        <w:rFonts w:hint="default"/>
        <w:b/>
        <w:sz w:val="32"/>
      </w:rPr>
    </w:lvl>
    <w:lvl w:ilvl="2">
      <w:start w:val="1"/>
      <w:numFmt w:val="decimal"/>
      <w:isLgl/>
      <w:lvlText w:val="%1.%2.%3"/>
      <w:lvlJc w:val="left"/>
      <w:pPr>
        <w:ind w:left="3855" w:hanging="720"/>
      </w:pPr>
      <w:rPr>
        <w:rFonts w:hint="default"/>
        <w:b/>
        <w:sz w:val="32"/>
      </w:rPr>
    </w:lvl>
    <w:lvl w:ilvl="3">
      <w:start w:val="1"/>
      <w:numFmt w:val="decimal"/>
      <w:isLgl/>
      <w:lvlText w:val="%1.%2.%3.%4"/>
      <w:lvlJc w:val="left"/>
      <w:pPr>
        <w:ind w:left="3855" w:hanging="720"/>
      </w:pPr>
      <w:rPr>
        <w:rFonts w:hint="default"/>
        <w:b/>
        <w:sz w:val="32"/>
      </w:rPr>
    </w:lvl>
    <w:lvl w:ilvl="4">
      <w:start w:val="1"/>
      <w:numFmt w:val="decimal"/>
      <w:isLgl/>
      <w:lvlText w:val="%1.%2.%3.%4.%5"/>
      <w:lvlJc w:val="left"/>
      <w:pPr>
        <w:ind w:left="4215" w:hanging="1080"/>
      </w:pPr>
      <w:rPr>
        <w:rFonts w:hint="default"/>
        <w:b/>
        <w:sz w:val="32"/>
      </w:rPr>
    </w:lvl>
    <w:lvl w:ilvl="5">
      <w:start w:val="1"/>
      <w:numFmt w:val="decimal"/>
      <w:isLgl/>
      <w:lvlText w:val="%1.%2.%3.%4.%5.%6"/>
      <w:lvlJc w:val="left"/>
      <w:pPr>
        <w:ind w:left="4215" w:hanging="1080"/>
      </w:pPr>
      <w:rPr>
        <w:rFonts w:hint="default"/>
        <w:b/>
        <w:sz w:val="32"/>
      </w:rPr>
    </w:lvl>
    <w:lvl w:ilvl="6">
      <w:start w:val="1"/>
      <w:numFmt w:val="decimal"/>
      <w:isLgl/>
      <w:lvlText w:val="%1.%2.%3.%4.%5.%6.%7"/>
      <w:lvlJc w:val="left"/>
      <w:pPr>
        <w:ind w:left="4575" w:hanging="1440"/>
      </w:pPr>
      <w:rPr>
        <w:rFonts w:hint="default"/>
        <w:b/>
        <w:sz w:val="32"/>
      </w:rPr>
    </w:lvl>
    <w:lvl w:ilvl="7">
      <w:start w:val="1"/>
      <w:numFmt w:val="decimal"/>
      <w:isLgl/>
      <w:lvlText w:val="%1.%2.%3.%4.%5.%6.%7.%8"/>
      <w:lvlJc w:val="left"/>
      <w:pPr>
        <w:ind w:left="4575" w:hanging="1440"/>
      </w:pPr>
      <w:rPr>
        <w:rFonts w:hint="default"/>
        <w:b/>
        <w:sz w:val="32"/>
      </w:rPr>
    </w:lvl>
    <w:lvl w:ilvl="8">
      <w:start w:val="1"/>
      <w:numFmt w:val="decimal"/>
      <w:isLgl/>
      <w:lvlText w:val="%1.%2.%3.%4.%5.%6.%7.%8.%9"/>
      <w:lvlJc w:val="left"/>
      <w:pPr>
        <w:ind w:left="4935" w:hanging="1800"/>
      </w:pPr>
      <w:rPr>
        <w:rFonts w:hint="default"/>
        <w:b/>
        <w:sz w:val="32"/>
      </w:rPr>
    </w:lvl>
  </w:abstractNum>
  <w:abstractNum w:abstractNumId="4" w15:restartNumberingAfterBreak="0">
    <w:nsid w:val="00000005"/>
    <w:multiLevelType w:val="multilevel"/>
    <w:tmpl w:val="00000005"/>
    <w:name w:val="WW8Num8"/>
    <w:lvl w:ilvl="0">
      <w:start w:val="1"/>
      <w:numFmt w:val="decimal"/>
      <w:lvlText w:val="%1."/>
      <w:lvlJc w:val="left"/>
      <w:pPr>
        <w:tabs>
          <w:tab w:val="num" w:pos="720"/>
        </w:tabs>
        <w:ind w:left="720" w:hanging="360"/>
      </w:pPr>
      <w:rPr>
        <w:rFonts w:ascii="Symbol" w:hAnsi="Symbol" w:cs="Symbol"/>
        <w:sz w:val="28"/>
        <w:szCs w:val="28"/>
      </w:rPr>
    </w:lvl>
    <w:lvl w:ilvl="1">
      <w:start w:val="4"/>
      <w:numFmt w:val="decimal"/>
      <w:lvlText w:val="%1.%2"/>
      <w:lvlJc w:val="left"/>
      <w:pPr>
        <w:tabs>
          <w:tab w:val="num" w:pos="1080"/>
        </w:tabs>
        <w:ind w:left="1080" w:hanging="360"/>
      </w:pPr>
      <w:rPr>
        <w:rFonts w:ascii="Courier New" w:hAnsi="Courier New" w:cs="Courier New"/>
      </w:rPr>
    </w:lvl>
    <w:lvl w:ilvl="2">
      <w:start w:val="1"/>
      <w:numFmt w:val="decimal"/>
      <w:lvlText w:val="%1.%2.%3."/>
      <w:lvlJc w:val="left"/>
      <w:pPr>
        <w:tabs>
          <w:tab w:val="num" w:pos="1440"/>
        </w:tabs>
        <w:ind w:left="1440" w:hanging="360"/>
      </w:pPr>
      <w:rPr>
        <w:rFonts w:ascii="Wingdings" w:hAnsi="Wingdings" w:cs="Wingdings"/>
      </w:r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5" w15:restartNumberingAfterBreak="0">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lvl w:ilvl="0">
      <w:start w:val="1"/>
      <w:numFmt w:val="bullet"/>
      <w:suff w:val="nothing"/>
      <w:lvlText w:val=""/>
      <w:lvlJc w:val="left"/>
      <w:pPr>
        <w:tabs>
          <w:tab w:val="num" w:pos="707"/>
        </w:tabs>
        <w:ind w:left="707" w:firstLine="0"/>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 w15:restartNumberingAfterBreak="0">
    <w:nsid w:val="00000008"/>
    <w:multiLevelType w:val="multilevel"/>
    <w:tmpl w:val="0000000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0000000A"/>
    <w:multiLevelType w:val="hybridMultilevel"/>
    <w:tmpl w:val="04A0E416"/>
    <w:lvl w:ilvl="0" w:tplc="C83E893A">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03A03CCA"/>
    <w:multiLevelType w:val="hybridMultilevel"/>
    <w:tmpl w:val="BDF27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794270"/>
    <w:multiLevelType w:val="hybridMultilevel"/>
    <w:tmpl w:val="850CB5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62121B9"/>
    <w:multiLevelType w:val="multilevel"/>
    <w:tmpl w:val="7CB49694"/>
    <w:lvl w:ilvl="0">
      <w:start w:val="1"/>
      <w:numFmt w:val="decimal"/>
      <w:lvlText w:val="%1."/>
      <w:lvlJc w:val="left"/>
      <w:pPr>
        <w:ind w:left="360" w:hanging="360"/>
      </w:pPr>
      <w:rPr>
        <w:b/>
        <w:bCs/>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EF12866"/>
    <w:multiLevelType w:val="hybridMultilevel"/>
    <w:tmpl w:val="00506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8C2640"/>
    <w:multiLevelType w:val="multilevel"/>
    <w:tmpl w:val="49862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0544B1"/>
    <w:multiLevelType w:val="hybridMultilevel"/>
    <w:tmpl w:val="149E3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78655A2"/>
    <w:multiLevelType w:val="multilevel"/>
    <w:tmpl w:val="DED65D34"/>
    <w:lvl w:ilvl="0">
      <w:start w:val="1"/>
      <w:numFmt w:val="decimal"/>
      <w:lvlText w:val="%1"/>
      <w:lvlJc w:val="left"/>
      <w:pPr>
        <w:ind w:left="504" w:hanging="50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6" w15:restartNumberingAfterBreak="0">
    <w:nsid w:val="6CC76397"/>
    <w:multiLevelType w:val="multilevel"/>
    <w:tmpl w:val="CA1E66D2"/>
    <w:lvl w:ilvl="0">
      <w:start w:val="1"/>
      <w:numFmt w:val="decimal"/>
      <w:lvlText w:val="%1"/>
      <w:lvlJc w:val="left"/>
      <w:pPr>
        <w:ind w:left="480" w:hanging="480"/>
      </w:pPr>
      <w:rPr>
        <w:rFonts w:hint="default"/>
      </w:rPr>
    </w:lvl>
    <w:lvl w:ilvl="1">
      <w:start w:val="1"/>
      <w:numFmt w:val="decimal"/>
      <w:lvlText w:val="%1.%2"/>
      <w:lvlJc w:val="left"/>
      <w:pPr>
        <w:ind w:left="1572"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03C0743"/>
    <w:multiLevelType w:val="multilevel"/>
    <w:tmpl w:val="FE581AD4"/>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18" w15:restartNumberingAfterBreak="0">
    <w:nsid w:val="76C533A8"/>
    <w:multiLevelType w:val="hybridMultilevel"/>
    <w:tmpl w:val="DBFCC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1"/>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8"/>
  </w:num>
  <w:num w:numId="14">
    <w:abstractNumId w:val="13"/>
  </w:num>
  <w:num w:numId="15">
    <w:abstractNumId w:val="9"/>
  </w:num>
  <w:num w:numId="16">
    <w:abstractNumId w:val="14"/>
  </w:num>
  <w:num w:numId="17">
    <w:abstractNumId w:val="12"/>
  </w:num>
  <w:num w:numId="18">
    <w:abstractNumId w:val="16"/>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56E"/>
    <w:rsid w:val="00027600"/>
    <w:rsid w:val="00027DC1"/>
    <w:rsid w:val="00040204"/>
    <w:rsid w:val="0004192B"/>
    <w:rsid w:val="0004718B"/>
    <w:rsid w:val="000517F7"/>
    <w:rsid w:val="000521DA"/>
    <w:rsid w:val="00083E23"/>
    <w:rsid w:val="0008581A"/>
    <w:rsid w:val="000957F9"/>
    <w:rsid w:val="000A073D"/>
    <w:rsid w:val="000A2528"/>
    <w:rsid w:val="000D33E2"/>
    <w:rsid w:val="000D3B27"/>
    <w:rsid w:val="000D4E55"/>
    <w:rsid w:val="000E19B7"/>
    <w:rsid w:val="001034D1"/>
    <w:rsid w:val="00112D02"/>
    <w:rsid w:val="001526FF"/>
    <w:rsid w:val="001603EB"/>
    <w:rsid w:val="00165580"/>
    <w:rsid w:val="00181721"/>
    <w:rsid w:val="00182D0C"/>
    <w:rsid w:val="001B0D79"/>
    <w:rsid w:val="001B36BE"/>
    <w:rsid w:val="001C089C"/>
    <w:rsid w:val="001D5D47"/>
    <w:rsid w:val="001F1254"/>
    <w:rsid w:val="00207147"/>
    <w:rsid w:val="002102A6"/>
    <w:rsid w:val="002338DA"/>
    <w:rsid w:val="00236EFB"/>
    <w:rsid w:val="00251576"/>
    <w:rsid w:val="002858BC"/>
    <w:rsid w:val="0029758A"/>
    <w:rsid w:val="002A7EDA"/>
    <w:rsid w:val="002D0276"/>
    <w:rsid w:val="0031190F"/>
    <w:rsid w:val="00350ED2"/>
    <w:rsid w:val="003718F6"/>
    <w:rsid w:val="00375CB3"/>
    <w:rsid w:val="00380A11"/>
    <w:rsid w:val="00392F6E"/>
    <w:rsid w:val="003B39DD"/>
    <w:rsid w:val="003C6A67"/>
    <w:rsid w:val="003E080B"/>
    <w:rsid w:val="003F685C"/>
    <w:rsid w:val="004143DA"/>
    <w:rsid w:val="00416FBD"/>
    <w:rsid w:val="0042117F"/>
    <w:rsid w:val="0043218E"/>
    <w:rsid w:val="004A416F"/>
    <w:rsid w:val="00503D1F"/>
    <w:rsid w:val="0051520B"/>
    <w:rsid w:val="00521517"/>
    <w:rsid w:val="00525C14"/>
    <w:rsid w:val="00541E8C"/>
    <w:rsid w:val="00576F4F"/>
    <w:rsid w:val="00594282"/>
    <w:rsid w:val="00597C9B"/>
    <w:rsid w:val="005A1999"/>
    <w:rsid w:val="005D07F2"/>
    <w:rsid w:val="005D5C99"/>
    <w:rsid w:val="005E22E1"/>
    <w:rsid w:val="005F53EB"/>
    <w:rsid w:val="00603929"/>
    <w:rsid w:val="00611623"/>
    <w:rsid w:val="00616E02"/>
    <w:rsid w:val="006310F1"/>
    <w:rsid w:val="00633CA6"/>
    <w:rsid w:val="00641EA4"/>
    <w:rsid w:val="006525D0"/>
    <w:rsid w:val="00673765"/>
    <w:rsid w:val="006844EB"/>
    <w:rsid w:val="00685558"/>
    <w:rsid w:val="00690BFB"/>
    <w:rsid w:val="006B2DFE"/>
    <w:rsid w:val="006D5FA0"/>
    <w:rsid w:val="006E2B68"/>
    <w:rsid w:val="006E4C5A"/>
    <w:rsid w:val="006E5923"/>
    <w:rsid w:val="006E6895"/>
    <w:rsid w:val="00706DC0"/>
    <w:rsid w:val="00733C78"/>
    <w:rsid w:val="007410B9"/>
    <w:rsid w:val="0074712C"/>
    <w:rsid w:val="0075263A"/>
    <w:rsid w:val="0075403A"/>
    <w:rsid w:val="00761105"/>
    <w:rsid w:val="00764D12"/>
    <w:rsid w:val="00770966"/>
    <w:rsid w:val="00775586"/>
    <w:rsid w:val="00783C86"/>
    <w:rsid w:val="007844A0"/>
    <w:rsid w:val="0079069B"/>
    <w:rsid w:val="007A1C65"/>
    <w:rsid w:val="007A477D"/>
    <w:rsid w:val="007A6F89"/>
    <w:rsid w:val="007C0AD9"/>
    <w:rsid w:val="007F6C73"/>
    <w:rsid w:val="00800C0B"/>
    <w:rsid w:val="0083267A"/>
    <w:rsid w:val="008452D8"/>
    <w:rsid w:val="00847D03"/>
    <w:rsid w:val="00866D01"/>
    <w:rsid w:val="00886308"/>
    <w:rsid w:val="008A6B22"/>
    <w:rsid w:val="008D128A"/>
    <w:rsid w:val="008F4894"/>
    <w:rsid w:val="00940E05"/>
    <w:rsid w:val="00960CCD"/>
    <w:rsid w:val="00971E1A"/>
    <w:rsid w:val="00996A76"/>
    <w:rsid w:val="009B20B5"/>
    <w:rsid w:val="009D2D59"/>
    <w:rsid w:val="009D5C0B"/>
    <w:rsid w:val="00A04BB8"/>
    <w:rsid w:val="00A243AD"/>
    <w:rsid w:val="00A26F65"/>
    <w:rsid w:val="00A36BA0"/>
    <w:rsid w:val="00A375DD"/>
    <w:rsid w:val="00A40986"/>
    <w:rsid w:val="00A55948"/>
    <w:rsid w:val="00A619F8"/>
    <w:rsid w:val="00A6469A"/>
    <w:rsid w:val="00A66463"/>
    <w:rsid w:val="00A75CD7"/>
    <w:rsid w:val="00AC5D6D"/>
    <w:rsid w:val="00B0211C"/>
    <w:rsid w:val="00B077BF"/>
    <w:rsid w:val="00B41B37"/>
    <w:rsid w:val="00B7024C"/>
    <w:rsid w:val="00B71D62"/>
    <w:rsid w:val="00B854D0"/>
    <w:rsid w:val="00B875B3"/>
    <w:rsid w:val="00BC6EF3"/>
    <w:rsid w:val="00C00B86"/>
    <w:rsid w:val="00C012E0"/>
    <w:rsid w:val="00C51BE9"/>
    <w:rsid w:val="00C62DA1"/>
    <w:rsid w:val="00C9043E"/>
    <w:rsid w:val="00CA44A5"/>
    <w:rsid w:val="00CB6CD1"/>
    <w:rsid w:val="00CC0180"/>
    <w:rsid w:val="00CC475A"/>
    <w:rsid w:val="00CD0B04"/>
    <w:rsid w:val="00CD6C0C"/>
    <w:rsid w:val="00CE7275"/>
    <w:rsid w:val="00D04AA5"/>
    <w:rsid w:val="00D1766E"/>
    <w:rsid w:val="00D2200E"/>
    <w:rsid w:val="00D245B6"/>
    <w:rsid w:val="00D8059A"/>
    <w:rsid w:val="00D80E19"/>
    <w:rsid w:val="00D95258"/>
    <w:rsid w:val="00DA16E8"/>
    <w:rsid w:val="00DB0E27"/>
    <w:rsid w:val="00DB11C1"/>
    <w:rsid w:val="00DB40D7"/>
    <w:rsid w:val="00DC0F42"/>
    <w:rsid w:val="00DC71EA"/>
    <w:rsid w:val="00DD02B1"/>
    <w:rsid w:val="00DF3C9C"/>
    <w:rsid w:val="00E070F7"/>
    <w:rsid w:val="00E1741C"/>
    <w:rsid w:val="00E22DA8"/>
    <w:rsid w:val="00E25A4E"/>
    <w:rsid w:val="00E37D3D"/>
    <w:rsid w:val="00E810AB"/>
    <w:rsid w:val="00E843B2"/>
    <w:rsid w:val="00E92320"/>
    <w:rsid w:val="00E9556E"/>
    <w:rsid w:val="00EC0B96"/>
    <w:rsid w:val="00EF7102"/>
    <w:rsid w:val="00F02899"/>
    <w:rsid w:val="00F119AA"/>
    <w:rsid w:val="00F220BC"/>
    <w:rsid w:val="00F22F9D"/>
    <w:rsid w:val="00F30678"/>
    <w:rsid w:val="00F74A40"/>
    <w:rsid w:val="00F80B4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E59A8DD"/>
  <w15:docId w15:val="{8267D505-8A55-4FCE-B044-35CD8DDD9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BFB"/>
    <w:pPr>
      <w:suppressAutoHyphens/>
      <w:spacing w:line="100" w:lineRule="atLeast"/>
    </w:pPr>
    <w:rPr>
      <w:rFonts w:eastAsia="SimSun"/>
      <w:color w:val="000000"/>
      <w:sz w:val="24"/>
      <w:szCs w:val="24"/>
      <w:lang w:val="en-IN" w:eastAsia="ar-SA"/>
    </w:rPr>
  </w:style>
  <w:style w:type="paragraph" w:styleId="Heading1">
    <w:name w:val="heading 1"/>
    <w:basedOn w:val="Normal"/>
    <w:link w:val="Heading1Char"/>
    <w:uiPriority w:val="9"/>
    <w:qFormat/>
    <w:rsid w:val="00182D0C"/>
    <w:pPr>
      <w:suppressAutoHyphens w:val="0"/>
      <w:spacing w:before="100" w:beforeAutospacing="1" w:after="100" w:afterAutospacing="1" w:line="240" w:lineRule="auto"/>
      <w:outlineLvl w:val="0"/>
    </w:pPr>
    <w:rPr>
      <w:rFonts w:eastAsia="Times New Roman"/>
      <w:b/>
      <w:bCs/>
      <w:color w:val="auto"/>
      <w:kern w:val="36"/>
      <w:sz w:val="48"/>
      <w:szCs w:val="48"/>
      <w:lang w:eastAsia="en-IN"/>
    </w:rPr>
  </w:style>
  <w:style w:type="paragraph" w:styleId="Heading2">
    <w:name w:val="heading 2"/>
    <w:basedOn w:val="Normal"/>
    <w:next w:val="Normal"/>
    <w:link w:val="Heading2Char"/>
    <w:uiPriority w:val="9"/>
    <w:semiHidden/>
    <w:unhideWhenUsed/>
    <w:qFormat/>
    <w:rsid w:val="00673765"/>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90BFB"/>
    <w:rPr>
      <w:sz w:val="28"/>
      <w:szCs w:val="28"/>
    </w:rPr>
  </w:style>
  <w:style w:type="character" w:customStyle="1" w:styleId="WW8Num1z1">
    <w:name w:val="WW8Num1z1"/>
    <w:rsid w:val="00690BFB"/>
  </w:style>
  <w:style w:type="character" w:customStyle="1" w:styleId="WW8Num1z2">
    <w:name w:val="WW8Num1z2"/>
    <w:rsid w:val="00690BFB"/>
  </w:style>
  <w:style w:type="character" w:customStyle="1" w:styleId="WW8Num2z0">
    <w:name w:val="WW8Num2z0"/>
    <w:rsid w:val="00690BFB"/>
    <w:rPr>
      <w:rFonts w:ascii="Symbol" w:hAnsi="Symbol" w:cs="Symbol"/>
    </w:rPr>
  </w:style>
  <w:style w:type="character" w:customStyle="1" w:styleId="WW8Num2z1">
    <w:name w:val="WW8Num2z1"/>
    <w:rsid w:val="00690BFB"/>
    <w:rPr>
      <w:rFonts w:ascii="Courier New" w:hAnsi="Courier New" w:cs="Courier New"/>
    </w:rPr>
  </w:style>
  <w:style w:type="character" w:customStyle="1" w:styleId="WW8Num2z2">
    <w:name w:val="WW8Num2z2"/>
    <w:rsid w:val="00690BFB"/>
    <w:rPr>
      <w:rFonts w:ascii="Wingdings" w:hAnsi="Wingdings" w:cs="Wingdings"/>
    </w:rPr>
  </w:style>
  <w:style w:type="character" w:customStyle="1" w:styleId="WW8Num3z0">
    <w:name w:val="WW8Num3z0"/>
    <w:rsid w:val="00690BFB"/>
    <w:rPr>
      <w:rFonts w:ascii="Symbol" w:hAnsi="Symbol" w:cs="Symbol"/>
    </w:rPr>
  </w:style>
  <w:style w:type="character" w:customStyle="1" w:styleId="WW8Num3z1">
    <w:name w:val="WW8Num3z1"/>
    <w:rsid w:val="00690BFB"/>
    <w:rPr>
      <w:rFonts w:ascii="Courier New" w:hAnsi="Courier New" w:cs="Courier New"/>
    </w:rPr>
  </w:style>
  <w:style w:type="character" w:customStyle="1" w:styleId="WW8Num3z2">
    <w:name w:val="WW8Num3z2"/>
    <w:rsid w:val="00690BFB"/>
    <w:rPr>
      <w:rFonts w:ascii="Wingdings" w:hAnsi="Wingdings" w:cs="Wingdings"/>
    </w:rPr>
  </w:style>
  <w:style w:type="character" w:customStyle="1" w:styleId="WW8Num3z3">
    <w:name w:val="WW8Num3z3"/>
    <w:rsid w:val="00690BFB"/>
  </w:style>
  <w:style w:type="character" w:customStyle="1" w:styleId="WW8Num3z4">
    <w:name w:val="WW8Num3z4"/>
    <w:rsid w:val="00690BFB"/>
  </w:style>
  <w:style w:type="character" w:customStyle="1" w:styleId="WW8Num3z5">
    <w:name w:val="WW8Num3z5"/>
    <w:rsid w:val="00690BFB"/>
  </w:style>
  <w:style w:type="character" w:customStyle="1" w:styleId="WW8Num3z6">
    <w:name w:val="WW8Num3z6"/>
    <w:rsid w:val="00690BFB"/>
  </w:style>
  <w:style w:type="character" w:customStyle="1" w:styleId="WW8Num3z7">
    <w:name w:val="WW8Num3z7"/>
    <w:rsid w:val="00690BFB"/>
  </w:style>
  <w:style w:type="character" w:customStyle="1" w:styleId="WW8Num3z8">
    <w:name w:val="WW8Num3z8"/>
    <w:rsid w:val="00690BFB"/>
  </w:style>
  <w:style w:type="character" w:customStyle="1" w:styleId="WW8Num4z0">
    <w:name w:val="WW8Num4z0"/>
    <w:rsid w:val="00690BFB"/>
    <w:rPr>
      <w:rFonts w:ascii="Symbol" w:hAnsi="Symbol" w:cs="Symbol"/>
      <w:sz w:val="28"/>
      <w:szCs w:val="28"/>
    </w:rPr>
  </w:style>
  <w:style w:type="character" w:customStyle="1" w:styleId="WW8Num4z1">
    <w:name w:val="WW8Num4z1"/>
    <w:rsid w:val="00690BFB"/>
    <w:rPr>
      <w:rFonts w:ascii="Courier New" w:hAnsi="Courier New" w:cs="Courier New"/>
    </w:rPr>
  </w:style>
  <w:style w:type="character" w:customStyle="1" w:styleId="WW8Num4z2">
    <w:name w:val="WW8Num4z2"/>
    <w:rsid w:val="00690BFB"/>
    <w:rPr>
      <w:rFonts w:ascii="Wingdings" w:hAnsi="Wingdings" w:cs="Wingdings"/>
    </w:rPr>
  </w:style>
  <w:style w:type="character" w:customStyle="1" w:styleId="WW8Num5z0">
    <w:name w:val="WW8Num5z0"/>
    <w:rsid w:val="00690BFB"/>
    <w:rPr>
      <w:rFonts w:ascii="Symbol" w:hAnsi="Symbol" w:cs="Symbol"/>
      <w:sz w:val="28"/>
      <w:szCs w:val="28"/>
    </w:rPr>
  </w:style>
  <w:style w:type="character" w:customStyle="1" w:styleId="WW8Num5z1">
    <w:name w:val="WW8Num5z1"/>
    <w:rsid w:val="00690BFB"/>
    <w:rPr>
      <w:rFonts w:ascii="Courier New" w:hAnsi="Courier New" w:cs="Courier New"/>
    </w:rPr>
  </w:style>
  <w:style w:type="character" w:customStyle="1" w:styleId="WW8Num5z2">
    <w:name w:val="WW8Num5z2"/>
    <w:rsid w:val="00690BFB"/>
    <w:rPr>
      <w:rFonts w:ascii="Wingdings" w:hAnsi="Wingdings" w:cs="Wingdings"/>
    </w:rPr>
  </w:style>
  <w:style w:type="character" w:customStyle="1" w:styleId="WW8Num6z0">
    <w:name w:val="WW8Num6z0"/>
    <w:rsid w:val="00690BFB"/>
  </w:style>
  <w:style w:type="character" w:customStyle="1" w:styleId="WW8Num6z1">
    <w:name w:val="WW8Num6z1"/>
    <w:rsid w:val="00690BFB"/>
  </w:style>
  <w:style w:type="character" w:customStyle="1" w:styleId="WW8Num6z2">
    <w:name w:val="WW8Num6z2"/>
    <w:rsid w:val="00690BFB"/>
  </w:style>
  <w:style w:type="character" w:customStyle="1" w:styleId="WW8Num6z3">
    <w:name w:val="WW8Num6z3"/>
    <w:rsid w:val="00690BFB"/>
  </w:style>
  <w:style w:type="character" w:customStyle="1" w:styleId="WW8Num6z4">
    <w:name w:val="WW8Num6z4"/>
    <w:rsid w:val="00690BFB"/>
  </w:style>
  <w:style w:type="character" w:customStyle="1" w:styleId="WW8Num6z5">
    <w:name w:val="WW8Num6z5"/>
    <w:rsid w:val="00690BFB"/>
  </w:style>
  <w:style w:type="character" w:customStyle="1" w:styleId="WW8Num6z6">
    <w:name w:val="WW8Num6z6"/>
    <w:rsid w:val="00690BFB"/>
  </w:style>
  <w:style w:type="character" w:customStyle="1" w:styleId="WW8Num6z7">
    <w:name w:val="WW8Num6z7"/>
    <w:rsid w:val="00690BFB"/>
  </w:style>
  <w:style w:type="character" w:customStyle="1" w:styleId="WW8Num6z8">
    <w:name w:val="WW8Num6z8"/>
    <w:rsid w:val="00690BFB"/>
  </w:style>
  <w:style w:type="character" w:customStyle="1" w:styleId="WW8Num7z0">
    <w:name w:val="WW8Num7z0"/>
    <w:rsid w:val="00690BFB"/>
    <w:rPr>
      <w:rFonts w:ascii="Symbol" w:hAnsi="Symbol" w:cs="Symbol"/>
    </w:rPr>
  </w:style>
  <w:style w:type="character" w:customStyle="1" w:styleId="WW8Num8z0">
    <w:name w:val="WW8Num8z0"/>
    <w:rsid w:val="00690BFB"/>
    <w:rPr>
      <w:rFonts w:ascii="Symbol" w:hAnsi="Symbol" w:cs="Symbol"/>
      <w:sz w:val="28"/>
      <w:szCs w:val="28"/>
    </w:rPr>
  </w:style>
  <w:style w:type="character" w:customStyle="1" w:styleId="WW8Num8z1">
    <w:name w:val="WW8Num8z1"/>
    <w:rsid w:val="00690BFB"/>
    <w:rPr>
      <w:rFonts w:ascii="Courier New" w:hAnsi="Courier New" w:cs="Courier New"/>
    </w:rPr>
  </w:style>
  <w:style w:type="character" w:customStyle="1" w:styleId="WW8Num8z2">
    <w:name w:val="WW8Num8z2"/>
    <w:rsid w:val="00690BFB"/>
    <w:rPr>
      <w:rFonts w:ascii="Wingdings" w:hAnsi="Wingdings" w:cs="Wingdings"/>
    </w:rPr>
  </w:style>
  <w:style w:type="character" w:customStyle="1" w:styleId="WW8Num8z3">
    <w:name w:val="WW8Num8z3"/>
    <w:rsid w:val="00690BFB"/>
  </w:style>
  <w:style w:type="character" w:customStyle="1" w:styleId="WW8Num8z4">
    <w:name w:val="WW8Num8z4"/>
    <w:rsid w:val="00690BFB"/>
  </w:style>
  <w:style w:type="character" w:customStyle="1" w:styleId="WW8Num8z5">
    <w:name w:val="WW8Num8z5"/>
    <w:rsid w:val="00690BFB"/>
  </w:style>
  <w:style w:type="character" w:customStyle="1" w:styleId="WW8Num8z6">
    <w:name w:val="WW8Num8z6"/>
    <w:rsid w:val="00690BFB"/>
  </w:style>
  <w:style w:type="character" w:customStyle="1" w:styleId="WW8Num8z7">
    <w:name w:val="WW8Num8z7"/>
    <w:rsid w:val="00690BFB"/>
  </w:style>
  <w:style w:type="character" w:customStyle="1" w:styleId="WW8Num8z8">
    <w:name w:val="WW8Num8z8"/>
    <w:rsid w:val="00690BFB"/>
  </w:style>
  <w:style w:type="character" w:customStyle="1" w:styleId="WW8Num9z0">
    <w:name w:val="WW8Num9z0"/>
    <w:rsid w:val="00690BFB"/>
  </w:style>
  <w:style w:type="character" w:customStyle="1" w:styleId="WW8Num9z1">
    <w:name w:val="WW8Num9z1"/>
    <w:rsid w:val="00690BFB"/>
  </w:style>
  <w:style w:type="character" w:customStyle="1" w:styleId="WW8Num9z2">
    <w:name w:val="WW8Num9z2"/>
    <w:rsid w:val="00690BFB"/>
  </w:style>
  <w:style w:type="character" w:customStyle="1" w:styleId="WW8Num9z3">
    <w:name w:val="WW8Num9z3"/>
    <w:rsid w:val="00690BFB"/>
  </w:style>
  <w:style w:type="character" w:customStyle="1" w:styleId="WW8Num9z4">
    <w:name w:val="WW8Num9z4"/>
    <w:rsid w:val="00690BFB"/>
  </w:style>
  <w:style w:type="character" w:customStyle="1" w:styleId="WW8Num9z5">
    <w:name w:val="WW8Num9z5"/>
    <w:rsid w:val="00690BFB"/>
  </w:style>
  <w:style w:type="character" w:customStyle="1" w:styleId="WW8Num9z6">
    <w:name w:val="WW8Num9z6"/>
    <w:rsid w:val="00690BFB"/>
  </w:style>
  <w:style w:type="character" w:customStyle="1" w:styleId="WW8Num9z7">
    <w:name w:val="WW8Num9z7"/>
    <w:rsid w:val="00690BFB"/>
  </w:style>
  <w:style w:type="character" w:customStyle="1" w:styleId="WW8Num9z8">
    <w:name w:val="WW8Num9z8"/>
    <w:rsid w:val="00690BFB"/>
  </w:style>
  <w:style w:type="character" w:customStyle="1" w:styleId="WW8Num1z3">
    <w:name w:val="WW8Num1z3"/>
    <w:rsid w:val="00690BFB"/>
  </w:style>
  <w:style w:type="character" w:customStyle="1" w:styleId="WW8Num1z4">
    <w:name w:val="WW8Num1z4"/>
    <w:rsid w:val="00690BFB"/>
  </w:style>
  <w:style w:type="character" w:customStyle="1" w:styleId="WW8Num1z5">
    <w:name w:val="WW8Num1z5"/>
    <w:rsid w:val="00690BFB"/>
  </w:style>
  <w:style w:type="character" w:customStyle="1" w:styleId="WW8Num1z6">
    <w:name w:val="WW8Num1z6"/>
    <w:rsid w:val="00690BFB"/>
  </w:style>
  <w:style w:type="character" w:customStyle="1" w:styleId="WW8Num1z7">
    <w:name w:val="WW8Num1z7"/>
    <w:rsid w:val="00690BFB"/>
  </w:style>
  <w:style w:type="character" w:customStyle="1" w:styleId="WW8Num1z8">
    <w:name w:val="WW8Num1z8"/>
    <w:rsid w:val="00690BFB"/>
  </w:style>
  <w:style w:type="character" w:customStyle="1" w:styleId="WW8Num7z1">
    <w:name w:val="WW8Num7z1"/>
    <w:rsid w:val="00690BFB"/>
    <w:rPr>
      <w:rFonts w:ascii="Courier New" w:hAnsi="Courier New" w:cs="Courier New"/>
    </w:rPr>
  </w:style>
  <w:style w:type="character" w:customStyle="1" w:styleId="WW8Num7z2">
    <w:name w:val="WW8Num7z2"/>
    <w:rsid w:val="00690BFB"/>
    <w:rPr>
      <w:rFonts w:ascii="Wingdings" w:hAnsi="Wingdings" w:cs="Wingdings"/>
    </w:rPr>
  </w:style>
  <w:style w:type="character" w:customStyle="1" w:styleId="WW8Num10z0">
    <w:name w:val="WW8Num10z0"/>
    <w:rsid w:val="00690BFB"/>
  </w:style>
  <w:style w:type="character" w:customStyle="1" w:styleId="WW8Num10z1">
    <w:name w:val="WW8Num10z1"/>
    <w:rsid w:val="00690BFB"/>
  </w:style>
  <w:style w:type="character" w:customStyle="1" w:styleId="WW8Num10z2">
    <w:name w:val="WW8Num10z2"/>
    <w:rsid w:val="00690BFB"/>
  </w:style>
  <w:style w:type="character" w:customStyle="1" w:styleId="WW8Num10z3">
    <w:name w:val="WW8Num10z3"/>
    <w:rsid w:val="00690BFB"/>
  </w:style>
  <w:style w:type="character" w:customStyle="1" w:styleId="WW8Num10z4">
    <w:name w:val="WW8Num10z4"/>
    <w:rsid w:val="00690BFB"/>
  </w:style>
  <w:style w:type="character" w:customStyle="1" w:styleId="WW8Num10z5">
    <w:name w:val="WW8Num10z5"/>
    <w:rsid w:val="00690BFB"/>
  </w:style>
  <w:style w:type="character" w:customStyle="1" w:styleId="WW8Num10z6">
    <w:name w:val="WW8Num10z6"/>
    <w:rsid w:val="00690BFB"/>
  </w:style>
  <w:style w:type="character" w:customStyle="1" w:styleId="WW8Num10z7">
    <w:name w:val="WW8Num10z7"/>
    <w:rsid w:val="00690BFB"/>
  </w:style>
  <w:style w:type="character" w:customStyle="1" w:styleId="WW8Num10z8">
    <w:name w:val="WW8Num10z8"/>
    <w:rsid w:val="00690BFB"/>
  </w:style>
  <w:style w:type="character" w:customStyle="1" w:styleId="WW8Num11z0">
    <w:name w:val="WW8Num11z0"/>
    <w:rsid w:val="00690BFB"/>
    <w:rPr>
      <w:rFonts w:hint="default"/>
    </w:rPr>
  </w:style>
  <w:style w:type="character" w:customStyle="1" w:styleId="WW8Num11z1">
    <w:name w:val="WW8Num11z1"/>
    <w:rsid w:val="00690BFB"/>
  </w:style>
  <w:style w:type="character" w:customStyle="1" w:styleId="WW8Num11z2">
    <w:name w:val="WW8Num11z2"/>
    <w:rsid w:val="00690BFB"/>
  </w:style>
  <w:style w:type="character" w:customStyle="1" w:styleId="WW8Num11z3">
    <w:name w:val="WW8Num11z3"/>
    <w:rsid w:val="00690BFB"/>
  </w:style>
  <w:style w:type="character" w:customStyle="1" w:styleId="WW8Num11z4">
    <w:name w:val="WW8Num11z4"/>
    <w:rsid w:val="00690BFB"/>
  </w:style>
  <w:style w:type="character" w:customStyle="1" w:styleId="WW8Num11z5">
    <w:name w:val="WW8Num11z5"/>
    <w:rsid w:val="00690BFB"/>
  </w:style>
  <w:style w:type="character" w:customStyle="1" w:styleId="WW8Num11z6">
    <w:name w:val="WW8Num11z6"/>
    <w:rsid w:val="00690BFB"/>
  </w:style>
  <w:style w:type="character" w:customStyle="1" w:styleId="WW8Num11z7">
    <w:name w:val="WW8Num11z7"/>
    <w:rsid w:val="00690BFB"/>
  </w:style>
  <w:style w:type="character" w:customStyle="1" w:styleId="WW8Num11z8">
    <w:name w:val="WW8Num11z8"/>
    <w:rsid w:val="00690BFB"/>
  </w:style>
  <w:style w:type="character" w:customStyle="1" w:styleId="WW-DefaultParagraphFont">
    <w:name w:val="WW-Default Paragraph Font"/>
    <w:rsid w:val="00690BFB"/>
  </w:style>
  <w:style w:type="character" w:customStyle="1" w:styleId="HeaderChar">
    <w:name w:val="Header Char"/>
    <w:basedOn w:val="WW-DefaultParagraphFont"/>
    <w:uiPriority w:val="99"/>
    <w:rsid w:val="00690BFB"/>
  </w:style>
  <w:style w:type="character" w:customStyle="1" w:styleId="FooterChar">
    <w:name w:val="Footer Char"/>
    <w:basedOn w:val="WW-DefaultParagraphFont"/>
    <w:uiPriority w:val="99"/>
    <w:rsid w:val="00690BFB"/>
  </w:style>
  <w:style w:type="character" w:customStyle="1" w:styleId="NoSpacingChar">
    <w:name w:val="No Spacing Char"/>
    <w:basedOn w:val="WW-DefaultParagraphFont"/>
    <w:rsid w:val="00690BFB"/>
    <w:rPr>
      <w:lang w:val="en-US"/>
    </w:rPr>
  </w:style>
  <w:style w:type="character" w:customStyle="1" w:styleId="ListLabel1">
    <w:name w:val="ListLabel 1"/>
    <w:rsid w:val="00690BFB"/>
    <w:rPr>
      <w:rFonts w:cs="Courier New"/>
    </w:rPr>
  </w:style>
  <w:style w:type="character" w:customStyle="1" w:styleId="NumberingSymbols">
    <w:name w:val="Numbering Symbols"/>
    <w:rsid w:val="00690BFB"/>
  </w:style>
  <w:style w:type="character" w:customStyle="1" w:styleId="Bullets">
    <w:name w:val="Bullets"/>
    <w:rsid w:val="00690BFB"/>
    <w:rPr>
      <w:rFonts w:ascii="OpenSymbol" w:eastAsia="OpenSymbol" w:hAnsi="OpenSymbol" w:cs="OpenSymbol"/>
    </w:rPr>
  </w:style>
  <w:style w:type="character" w:styleId="Hyperlink">
    <w:name w:val="Hyperlink"/>
    <w:uiPriority w:val="99"/>
    <w:rsid w:val="00690BFB"/>
    <w:rPr>
      <w:color w:val="000080"/>
      <w:u w:val="single"/>
    </w:rPr>
  </w:style>
  <w:style w:type="paragraph" w:customStyle="1" w:styleId="Heading">
    <w:name w:val="Heading"/>
    <w:basedOn w:val="Normal"/>
    <w:next w:val="BodyText"/>
    <w:rsid w:val="00690BFB"/>
    <w:pPr>
      <w:keepNext/>
      <w:spacing w:before="240" w:after="120"/>
    </w:pPr>
    <w:rPr>
      <w:rFonts w:ascii="Arial" w:eastAsia="Microsoft YaHei" w:hAnsi="Arial" w:cs="Mangal"/>
      <w:sz w:val="28"/>
      <w:szCs w:val="28"/>
    </w:rPr>
  </w:style>
  <w:style w:type="paragraph" w:styleId="BodyText">
    <w:name w:val="Body Text"/>
    <w:basedOn w:val="Normal"/>
    <w:rsid w:val="00690BFB"/>
    <w:pPr>
      <w:spacing w:after="120"/>
    </w:pPr>
  </w:style>
  <w:style w:type="paragraph" w:styleId="List">
    <w:name w:val="List"/>
    <w:basedOn w:val="BodyText"/>
    <w:rsid w:val="00690BFB"/>
    <w:rPr>
      <w:rFonts w:cs="Mangal"/>
    </w:rPr>
  </w:style>
  <w:style w:type="paragraph" w:styleId="Caption">
    <w:name w:val="caption"/>
    <w:basedOn w:val="Normal"/>
    <w:qFormat/>
    <w:rsid w:val="00690BFB"/>
    <w:pPr>
      <w:suppressLineNumbers/>
      <w:spacing w:before="120" w:after="120"/>
    </w:pPr>
    <w:rPr>
      <w:rFonts w:cs="Mangal"/>
      <w:i/>
      <w:iCs/>
    </w:rPr>
  </w:style>
  <w:style w:type="paragraph" w:customStyle="1" w:styleId="Index">
    <w:name w:val="Index"/>
    <w:basedOn w:val="Normal"/>
    <w:rsid w:val="00690BFB"/>
    <w:pPr>
      <w:suppressLineNumbers/>
    </w:pPr>
    <w:rPr>
      <w:rFonts w:cs="Mangal"/>
    </w:rPr>
  </w:style>
  <w:style w:type="paragraph" w:styleId="Header">
    <w:name w:val="header"/>
    <w:basedOn w:val="Normal"/>
    <w:uiPriority w:val="99"/>
    <w:rsid w:val="00690BFB"/>
    <w:pPr>
      <w:suppressLineNumbers/>
      <w:tabs>
        <w:tab w:val="center" w:pos="4513"/>
        <w:tab w:val="right" w:pos="9026"/>
      </w:tabs>
    </w:pPr>
  </w:style>
  <w:style w:type="paragraph" w:styleId="Footer">
    <w:name w:val="footer"/>
    <w:basedOn w:val="Normal"/>
    <w:uiPriority w:val="99"/>
    <w:rsid w:val="00690BFB"/>
    <w:pPr>
      <w:suppressLineNumbers/>
      <w:tabs>
        <w:tab w:val="center" w:pos="4513"/>
        <w:tab w:val="right" w:pos="9026"/>
      </w:tabs>
    </w:pPr>
  </w:style>
  <w:style w:type="paragraph" w:styleId="ListParagraph">
    <w:name w:val="List Paragraph"/>
    <w:basedOn w:val="Normal"/>
    <w:uiPriority w:val="34"/>
    <w:qFormat/>
    <w:rsid w:val="00690BFB"/>
    <w:pPr>
      <w:ind w:left="720"/>
    </w:pPr>
  </w:style>
  <w:style w:type="paragraph" w:styleId="NoSpacing">
    <w:name w:val="No Spacing"/>
    <w:qFormat/>
    <w:rsid w:val="00690BFB"/>
    <w:pPr>
      <w:suppressAutoHyphens/>
      <w:spacing w:line="100" w:lineRule="atLeast"/>
    </w:pPr>
    <w:rPr>
      <w:rFonts w:ascii="Calibri" w:eastAsia="SimSun" w:hAnsi="Calibri" w:cs="Calibri"/>
      <w:sz w:val="22"/>
      <w:szCs w:val="22"/>
      <w:lang w:eastAsia="ar-SA"/>
    </w:rPr>
  </w:style>
  <w:style w:type="paragraph" w:customStyle="1" w:styleId="TableContents">
    <w:name w:val="Table Contents"/>
    <w:basedOn w:val="Normal"/>
    <w:rsid w:val="00690BFB"/>
    <w:pPr>
      <w:suppressLineNumbers/>
    </w:pPr>
  </w:style>
  <w:style w:type="paragraph" w:customStyle="1" w:styleId="Framecontents">
    <w:name w:val="Frame contents"/>
    <w:basedOn w:val="BodyText"/>
    <w:rsid w:val="00690BFB"/>
  </w:style>
  <w:style w:type="paragraph" w:customStyle="1" w:styleId="TableHeading">
    <w:name w:val="Table Heading"/>
    <w:basedOn w:val="TableContents"/>
    <w:rsid w:val="00690BFB"/>
    <w:pPr>
      <w:jc w:val="center"/>
    </w:pPr>
    <w:rPr>
      <w:b/>
      <w:bCs/>
    </w:rPr>
  </w:style>
  <w:style w:type="paragraph" w:styleId="BalloonText">
    <w:name w:val="Balloon Text"/>
    <w:basedOn w:val="Normal"/>
    <w:link w:val="BalloonTextChar"/>
    <w:uiPriority w:val="99"/>
    <w:semiHidden/>
    <w:unhideWhenUsed/>
    <w:rsid w:val="00597C9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C9B"/>
    <w:rPr>
      <w:rFonts w:ascii="Tahoma" w:eastAsia="SimSun" w:hAnsi="Tahoma" w:cs="Tahoma"/>
      <w:color w:val="000000"/>
      <w:sz w:val="16"/>
      <w:szCs w:val="16"/>
      <w:lang w:val="en-IN" w:eastAsia="ar-SA"/>
    </w:rPr>
  </w:style>
  <w:style w:type="character" w:styleId="Emphasis">
    <w:name w:val="Emphasis"/>
    <w:basedOn w:val="DefaultParagraphFont"/>
    <w:uiPriority w:val="20"/>
    <w:qFormat/>
    <w:rsid w:val="003B39DD"/>
    <w:rPr>
      <w:i/>
      <w:iCs/>
    </w:rPr>
  </w:style>
  <w:style w:type="table" w:styleId="TableGrid">
    <w:name w:val="Table Grid"/>
    <w:basedOn w:val="TableNormal"/>
    <w:uiPriority w:val="59"/>
    <w:rsid w:val="008F4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F48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182D0C"/>
    <w:rPr>
      <w:b/>
      <w:bCs/>
      <w:kern w:val="36"/>
      <w:sz w:val="48"/>
      <w:szCs w:val="48"/>
      <w:lang w:val="en-IN" w:eastAsia="en-IN"/>
    </w:rPr>
  </w:style>
  <w:style w:type="character" w:customStyle="1" w:styleId="Heading2Char">
    <w:name w:val="Heading 2 Char"/>
    <w:basedOn w:val="DefaultParagraphFont"/>
    <w:link w:val="Heading2"/>
    <w:uiPriority w:val="9"/>
    <w:semiHidden/>
    <w:rsid w:val="00673765"/>
    <w:rPr>
      <w:rFonts w:asciiTheme="majorHAnsi" w:eastAsiaTheme="majorEastAsia" w:hAnsiTheme="majorHAnsi" w:cstheme="majorBidi"/>
      <w:color w:val="365F91" w:themeColor="accent1" w:themeShade="BF"/>
      <w:sz w:val="26"/>
      <w:szCs w:val="26"/>
      <w:lang w:val="en-IN"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871746">
      <w:bodyDiv w:val="1"/>
      <w:marLeft w:val="0"/>
      <w:marRight w:val="0"/>
      <w:marTop w:val="0"/>
      <w:marBottom w:val="0"/>
      <w:divBdr>
        <w:top w:val="none" w:sz="0" w:space="0" w:color="auto"/>
        <w:left w:val="none" w:sz="0" w:space="0" w:color="auto"/>
        <w:bottom w:val="none" w:sz="0" w:space="0" w:color="auto"/>
        <w:right w:val="none" w:sz="0" w:space="0" w:color="auto"/>
      </w:divBdr>
    </w:div>
    <w:div w:id="351884664">
      <w:bodyDiv w:val="1"/>
      <w:marLeft w:val="0"/>
      <w:marRight w:val="0"/>
      <w:marTop w:val="0"/>
      <w:marBottom w:val="0"/>
      <w:divBdr>
        <w:top w:val="none" w:sz="0" w:space="0" w:color="auto"/>
        <w:left w:val="none" w:sz="0" w:space="0" w:color="auto"/>
        <w:bottom w:val="none" w:sz="0" w:space="0" w:color="auto"/>
        <w:right w:val="none" w:sz="0" w:space="0" w:color="auto"/>
      </w:divBdr>
    </w:div>
    <w:div w:id="355086921">
      <w:bodyDiv w:val="1"/>
      <w:marLeft w:val="0"/>
      <w:marRight w:val="0"/>
      <w:marTop w:val="0"/>
      <w:marBottom w:val="0"/>
      <w:divBdr>
        <w:top w:val="none" w:sz="0" w:space="0" w:color="auto"/>
        <w:left w:val="none" w:sz="0" w:space="0" w:color="auto"/>
        <w:bottom w:val="none" w:sz="0" w:space="0" w:color="auto"/>
        <w:right w:val="none" w:sz="0" w:space="0" w:color="auto"/>
      </w:divBdr>
    </w:div>
    <w:div w:id="396981332">
      <w:bodyDiv w:val="1"/>
      <w:marLeft w:val="0"/>
      <w:marRight w:val="0"/>
      <w:marTop w:val="0"/>
      <w:marBottom w:val="0"/>
      <w:divBdr>
        <w:top w:val="none" w:sz="0" w:space="0" w:color="auto"/>
        <w:left w:val="none" w:sz="0" w:space="0" w:color="auto"/>
        <w:bottom w:val="none" w:sz="0" w:space="0" w:color="auto"/>
        <w:right w:val="none" w:sz="0" w:space="0" w:color="auto"/>
      </w:divBdr>
    </w:div>
    <w:div w:id="415832818">
      <w:bodyDiv w:val="1"/>
      <w:marLeft w:val="0"/>
      <w:marRight w:val="0"/>
      <w:marTop w:val="0"/>
      <w:marBottom w:val="0"/>
      <w:divBdr>
        <w:top w:val="none" w:sz="0" w:space="0" w:color="auto"/>
        <w:left w:val="none" w:sz="0" w:space="0" w:color="auto"/>
        <w:bottom w:val="none" w:sz="0" w:space="0" w:color="auto"/>
        <w:right w:val="none" w:sz="0" w:space="0" w:color="auto"/>
      </w:divBdr>
    </w:div>
    <w:div w:id="746878220">
      <w:bodyDiv w:val="1"/>
      <w:marLeft w:val="0"/>
      <w:marRight w:val="0"/>
      <w:marTop w:val="0"/>
      <w:marBottom w:val="0"/>
      <w:divBdr>
        <w:top w:val="none" w:sz="0" w:space="0" w:color="auto"/>
        <w:left w:val="none" w:sz="0" w:space="0" w:color="auto"/>
        <w:bottom w:val="none" w:sz="0" w:space="0" w:color="auto"/>
        <w:right w:val="none" w:sz="0" w:space="0" w:color="auto"/>
      </w:divBdr>
    </w:div>
    <w:div w:id="953633343">
      <w:bodyDiv w:val="1"/>
      <w:marLeft w:val="0"/>
      <w:marRight w:val="0"/>
      <w:marTop w:val="0"/>
      <w:marBottom w:val="0"/>
      <w:divBdr>
        <w:top w:val="none" w:sz="0" w:space="0" w:color="auto"/>
        <w:left w:val="none" w:sz="0" w:space="0" w:color="auto"/>
        <w:bottom w:val="none" w:sz="0" w:space="0" w:color="auto"/>
        <w:right w:val="none" w:sz="0" w:space="0" w:color="auto"/>
      </w:divBdr>
    </w:div>
    <w:div w:id="1186214712">
      <w:bodyDiv w:val="1"/>
      <w:marLeft w:val="0"/>
      <w:marRight w:val="0"/>
      <w:marTop w:val="0"/>
      <w:marBottom w:val="0"/>
      <w:divBdr>
        <w:top w:val="none" w:sz="0" w:space="0" w:color="auto"/>
        <w:left w:val="none" w:sz="0" w:space="0" w:color="auto"/>
        <w:bottom w:val="none" w:sz="0" w:space="0" w:color="auto"/>
        <w:right w:val="none" w:sz="0" w:space="0" w:color="auto"/>
      </w:divBdr>
    </w:div>
    <w:div w:id="1206143504">
      <w:bodyDiv w:val="1"/>
      <w:marLeft w:val="0"/>
      <w:marRight w:val="0"/>
      <w:marTop w:val="0"/>
      <w:marBottom w:val="0"/>
      <w:divBdr>
        <w:top w:val="none" w:sz="0" w:space="0" w:color="auto"/>
        <w:left w:val="none" w:sz="0" w:space="0" w:color="auto"/>
        <w:bottom w:val="none" w:sz="0" w:space="0" w:color="auto"/>
        <w:right w:val="none" w:sz="0" w:space="0" w:color="auto"/>
      </w:divBdr>
    </w:div>
    <w:div w:id="1208182584">
      <w:bodyDiv w:val="1"/>
      <w:marLeft w:val="0"/>
      <w:marRight w:val="0"/>
      <w:marTop w:val="0"/>
      <w:marBottom w:val="0"/>
      <w:divBdr>
        <w:top w:val="none" w:sz="0" w:space="0" w:color="auto"/>
        <w:left w:val="none" w:sz="0" w:space="0" w:color="auto"/>
        <w:bottom w:val="none" w:sz="0" w:space="0" w:color="auto"/>
        <w:right w:val="none" w:sz="0" w:space="0" w:color="auto"/>
      </w:divBdr>
    </w:div>
    <w:div w:id="1214929744">
      <w:bodyDiv w:val="1"/>
      <w:marLeft w:val="0"/>
      <w:marRight w:val="0"/>
      <w:marTop w:val="0"/>
      <w:marBottom w:val="0"/>
      <w:divBdr>
        <w:top w:val="none" w:sz="0" w:space="0" w:color="auto"/>
        <w:left w:val="none" w:sz="0" w:space="0" w:color="auto"/>
        <w:bottom w:val="none" w:sz="0" w:space="0" w:color="auto"/>
        <w:right w:val="none" w:sz="0" w:space="0" w:color="auto"/>
      </w:divBdr>
    </w:div>
    <w:div w:id="1390612066">
      <w:bodyDiv w:val="1"/>
      <w:marLeft w:val="0"/>
      <w:marRight w:val="0"/>
      <w:marTop w:val="0"/>
      <w:marBottom w:val="0"/>
      <w:divBdr>
        <w:top w:val="none" w:sz="0" w:space="0" w:color="auto"/>
        <w:left w:val="none" w:sz="0" w:space="0" w:color="auto"/>
        <w:bottom w:val="none" w:sz="0" w:space="0" w:color="auto"/>
        <w:right w:val="none" w:sz="0" w:space="0" w:color="auto"/>
      </w:divBdr>
    </w:div>
    <w:div w:id="1643077770">
      <w:bodyDiv w:val="1"/>
      <w:marLeft w:val="0"/>
      <w:marRight w:val="0"/>
      <w:marTop w:val="0"/>
      <w:marBottom w:val="0"/>
      <w:divBdr>
        <w:top w:val="none" w:sz="0" w:space="0" w:color="auto"/>
        <w:left w:val="none" w:sz="0" w:space="0" w:color="auto"/>
        <w:bottom w:val="none" w:sz="0" w:space="0" w:color="auto"/>
        <w:right w:val="none" w:sz="0" w:space="0" w:color="auto"/>
      </w:divBdr>
    </w:div>
    <w:div w:id="1733769650">
      <w:bodyDiv w:val="1"/>
      <w:marLeft w:val="0"/>
      <w:marRight w:val="0"/>
      <w:marTop w:val="0"/>
      <w:marBottom w:val="0"/>
      <w:divBdr>
        <w:top w:val="none" w:sz="0" w:space="0" w:color="auto"/>
        <w:left w:val="none" w:sz="0" w:space="0" w:color="auto"/>
        <w:bottom w:val="none" w:sz="0" w:space="0" w:color="auto"/>
        <w:right w:val="none" w:sz="0" w:space="0" w:color="auto"/>
      </w:divBdr>
    </w:div>
    <w:div w:id="1820002643">
      <w:bodyDiv w:val="1"/>
      <w:marLeft w:val="0"/>
      <w:marRight w:val="0"/>
      <w:marTop w:val="0"/>
      <w:marBottom w:val="0"/>
      <w:divBdr>
        <w:top w:val="none" w:sz="0" w:space="0" w:color="auto"/>
        <w:left w:val="none" w:sz="0" w:space="0" w:color="auto"/>
        <w:bottom w:val="none" w:sz="0" w:space="0" w:color="auto"/>
        <w:right w:val="none" w:sz="0" w:space="0" w:color="auto"/>
      </w:divBdr>
    </w:div>
    <w:div w:id="208417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www.webopedia.com/TERM/D/database_management_system_DBMS.html" TargetMode="External"/><Relationship Id="rId18" Type="http://schemas.openxmlformats.org/officeDocument/2006/relationships/hyperlink" Target="https://www.webopedia.com/TERM/S/store.html"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www.geeksforgeeks.org/python-programming-languag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webopedia.com/TERM/D/data.html"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ebopedia.com/TERM/R/record.html" TargetMode="External"/><Relationship Id="rId20" Type="http://schemas.openxmlformats.org/officeDocument/2006/relationships/hyperlink" Target="https://www.webopedia.com/TERM/R/record.html"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webopedia.com/TERM/V/variable_length.html"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hyperlink" Target="https://www.webopedia.com/TERM/C/character.html" TargetMode="External"/><Relationship Id="rId31" Type="http://schemas.openxmlformats.org/officeDocument/2006/relationships/image" Target="media/image12.png"/><Relationship Id="rId44"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ebopedia.com/TERM/F/field.html"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05EBF8F9E8E46CBAEAF28ACAA820CAF"/>
        <w:category>
          <w:name w:val="General"/>
          <w:gallery w:val="placeholder"/>
        </w:category>
        <w:types>
          <w:type w:val="bbPlcHdr"/>
        </w:types>
        <w:behaviors>
          <w:behavior w:val="content"/>
        </w:behaviors>
        <w:guid w:val="{D3BCDDB4-B3D5-4721-A838-18BBB98E86B0}"/>
      </w:docPartPr>
      <w:docPartBody>
        <w:p w:rsidR="006B2E55" w:rsidRDefault="006B2E55">
          <w:pPr>
            <w:pStyle w:val="805EBF8F9E8E46CBAEAF28ACAA820CAF"/>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Yu Gothic"/>
    <w:charset w:val="8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BDA"/>
    <w:rsid w:val="00197F41"/>
    <w:rsid w:val="006B2E55"/>
    <w:rsid w:val="00987B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80A74C31DD4F699021BDDDFBF050DD">
    <w:name w:val="2480A74C31DD4F699021BDDDFBF050DD"/>
    <w:rsid w:val="00987BDA"/>
  </w:style>
  <w:style w:type="paragraph" w:customStyle="1" w:styleId="E3453E76651B41328ADB0CE617CDA87C">
    <w:name w:val="E3453E76651B41328ADB0CE617CDA87C"/>
  </w:style>
  <w:style w:type="paragraph" w:customStyle="1" w:styleId="168A3E632DF24D5B91469FCA2382B10A">
    <w:name w:val="168A3E632DF24D5B91469FCA2382B10A"/>
  </w:style>
  <w:style w:type="paragraph" w:customStyle="1" w:styleId="75D670EBB8BF4B39B942B37C9B6127F6">
    <w:name w:val="75D670EBB8BF4B39B942B37C9B6127F6"/>
  </w:style>
  <w:style w:type="paragraph" w:customStyle="1" w:styleId="EF0837BE0D414153A18BEA6C5B38C683">
    <w:name w:val="EF0837BE0D414153A18BEA6C5B38C683"/>
  </w:style>
  <w:style w:type="paragraph" w:customStyle="1" w:styleId="805EBF8F9E8E46CBAEAF28ACAA820CAF">
    <w:name w:val="805EBF8F9E8E46CBAEAF28ACAA820CAF"/>
  </w:style>
  <w:style w:type="paragraph" w:customStyle="1" w:styleId="E08FA8A1E8224341AFD99AB7E6B4E448">
    <w:name w:val="E08FA8A1E8224341AFD99AB7E6B4E4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21D16-E978-4422-B4A8-EC5699C61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34</Pages>
  <Words>4226</Words>
  <Characters>24091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madhurani madhu</cp:lastModifiedBy>
  <cp:revision>2</cp:revision>
  <cp:lastPrinted>1900-12-31T18:30:00Z</cp:lastPrinted>
  <dcterms:created xsi:type="dcterms:W3CDTF">2020-06-03T18:56:00Z</dcterms:created>
  <dcterms:modified xsi:type="dcterms:W3CDTF">2020-06-03T18:56:00Z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